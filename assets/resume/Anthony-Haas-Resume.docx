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910C96" w14:textId="77777777" w:rsidR="005033A4" w:rsidRPr="00643783" w:rsidRDefault="00000000">
      <w:pPr>
        <w:pBdr>
          <w:bottom w:val="single" w:sz="6" w:space="0" w:color="FFFFFF"/>
        </w:pBdr>
        <w:spacing w:line="546" w:lineRule="atLeast"/>
        <w:jc w:val="center"/>
        <w:rPr>
          <w:rFonts w:ascii="Calibri (Headings)" w:eastAsia="Calibri (Headings)" w:hAnsi="Calibri (Headings)" w:cs="Calibri (Headings)"/>
          <w:b/>
          <w:bCs/>
          <w:caps/>
          <w:sz w:val="44"/>
          <w:szCs w:val="44"/>
        </w:rPr>
      </w:pPr>
      <w:bookmarkStart w:id="0" w:name="personal_information-info-name"/>
      <w:r w:rsidRPr="00643783">
        <w:rPr>
          <w:rFonts w:ascii="Calibri (Headings)" w:eastAsia="Calibri (Headings)" w:hAnsi="Calibri (Headings)" w:cs="Calibri (Headings)"/>
          <w:b/>
          <w:bCs/>
          <w:caps/>
          <w:sz w:val="44"/>
          <w:szCs w:val="44"/>
        </w:rPr>
        <w:t>ANTHONY HAAS</w:t>
      </w:r>
      <w:bookmarkEnd w:id="0"/>
    </w:p>
    <w:p w14:paraId="1A234CB9" w14:textId="3040E2E9" w:rsidR="005033A4" w:rsidRPr="002307D4" w:rsidRDefault="00000000" w:rsidP="002307D4">
      <w:pPr>
        <w:pBdr>
          <w:bottom w:val="single" w:sz="6" w:space="0" w:color="FFFFFF"/>
        </w:pBdr>
        <w:spacing w:line="312" w:lineRule="atLeast"/>
        <w:jc w:val="center"/>
        <w:rPr>
          <w:rFonts w:ascii="Calibri (Headings)" w:eastAsia="Calibri (Headings)" w:hAnsi="Calibri (Headings)" w:cs="Calibri (Headings)"/>
          <w:sz w:val="20"/>
          <w:szCs w:val="20"/>
        </w:rPr>
      </w:pPr>
      <w:bookmarkStart w:id="1" w:name="personal_information-info-email"/>
      <w:r w:rsidRPr="002307D4">
        <w:rPr>
          <w:rFonts w:ascii="Calibri (Headings)" w:eastAsia="Calibri (Headings)" w:hAnsi="Calibri (Headings)" w:cs="Calibri (Headings)"/>
          <w:sz w:val="20"/>
          <w:szCs w:val="20"/>
        </w:rPr>
        <w:t>ajayhaas.business@gmail.com </w:t>
      </w:r>
      <w:r w:rsidRPr="002307D4">
        <w:rPr>
          <w:rStyle w:val="fs15"/>
          <w:rFonts w:ascii="Calibri (Headings)" w:eastAsia="Calibri (Headings)" w:hAnsi="Calibri (Headings)" w:cs="Calibri (Headings)"/>
          <w:color w:val="000000"/>
          <w:sz w:val="20"/>
          <w:szCs w:val="20"/>
        </w:rPr>
        <w:t>| </w:t>
      </w:r>
      <w:bookmarkStart w:id="2" w:name="personal_information-info-phone"/>
      <w:bookmarkEnd w:id="1"/>
      <w:r w:rsidRPr="002307D4">
        <w:rPr>
          <w:rFonts w:ascii="Calibri (Headings)" w:eastAsia="Calibri (Headings)" w:hAnsi="Calibri (Headings)" w:cs="Calibri (Headings)"/>
          <w:sz w:val="20"/>
          <w:szCs w:val="20"/>
        </w:rPr>
        <w:t>(</w:t>
      </w:r>
      <w:proofErr w:type="gramStart"/>
      <w:r w:rsidRPr="002307D4">
        <w:rPr>
          <w:rFonts w:ascii="Calibri (Headings)" w:eastAsia="Calibri (Headings)" w:hAnsi="Calibri (Headings)" w:cs="Calibri (Headings)"/>
          <w:sz w:val="20"/>
          <w:szCs w:val="20"/>
        </w:rPr>
        <w:t>805)</w:t>
      </w:r>
      <w:r w:rsidRPr="002307D4">
        <w:rPr>
          <w:rFonts w:ascii="Calibri (Headings)" w:eastAsia="Calibri (Headings)" w:hAnsi="Calibri (Headings)" w:cs="Calibri (Headings)"/>
          <w:sz w:val="20"/>
          <w:szCs w:val="20"/>
        </w:rPr>
        <w:noBreakHyphen/>
      </w:r>
      <w:proofErr w:type="gramEnd"/>
      <w:r w:rsidRPr="002307D4">
        <w:rPr>
          <w:rFonts w:ascii="Calibri (Headings)" w:eastAsia="Calibri (Headings)" w:hAnsi="Calibri (Headings)" w:cs="Calibri (Headings)"/>
          <w:sz w:val="20"/>
          <w:szCs w:val="20"/>
        </w:rPr>
        <w:t>390</w:t>
      </w:r>
      <w:r w:rsidRPr="002307D4">
        <w:rPr>
          <w:rFonts w:ascii="Calibri (Headings)" w:eastAsia="Calibri (Headings)" w:hAnsi="Calibri (Headings)" w:cs="Calibri (Headings)"/>
          <w:sz w:val="20"/>
          <w:szCs w:val="20"/>
        </w:rPr>
        <w:noBreakHyphen/>
        <w:t>4295 </w:t>
      </w:r>
      <w:r w:rsidRPr="002307D4">
        <w:rPr>
          <w:rStyle w:val="fs15"/>
          <w:rFonts w:ascii="Calibri (Headings)" w:eastAsia="Calibri (Headings)" w:hAnsi="Calibri (Headings)" w:cs="Calibri (Headings)"/>
          <w:color w:val="000000"/>
          <w:sz w:val="20"/>
          <w:szCs w:val="20"/>
        </w:rPr>
        <w:t>| </w:t>
      </w:r>
      <w:bookmarkStart w:id="3" w:name="personal_information-info-linkedin"/>
      <w:bookmarkEnd w:id="2"/>
      <w:r w:rsidRPr="002307D4">
        <w:rPr>
          <w:rFonts w:ascii="Calibri (Headings)" w:eastAsia="Calibri (Headings)" w:hAnsi="Calibri (Headings)" w:cs="Calibri (Headings)"/>
          <w:sz w:val="20"/>
          <w:szCs w:val="20"/>
        </w:rPr>
        <w:t>https://www.linkedin.com/in/</w:t>
      </w:r>
      <w:r w:rsidR="004179D3">
        <w:rPr>
          <w:rFonts w:ascii="Calibri (Headings)" w:eastAsia="Calibri (Headings)" w:hAnsi="Calibri (Headings)" w:cs="Calibri (Headings)"/>
          <w:sz w:val="20"/>
          <w:szCs w:val="20"/>
        </w:rPr>
        <w:t>anth</w:t>
      </w:r>
      <w:r w:rsidRPr="002307D4">
        <w:rPr>
          <w:rFonts w:ascii="Calibri (Headings)" w:eastAsia="Calibri (Headings)" w:hAnsi="Calibri (Headings)" w:cs="Calibri (Headings)"/>
          <w:sz w:val="20"/>
          <w:szCs w:val="20"/>
        </w:rPr>
        <w:t>ony</w:t>
      </w:r>
      <w:r w:rsidRPr="002307D4">
        <w:rPr>
          <w:rFonts w:ascii="Calibri (Headings)" w:eastAsia="Calibri (Headings)" w:hAnsi="Calibri (Headings)" w:cs="Calibri (Headings)"/>
          <w:sz w:val="20"/>
          <w:szCs w:val="20"/>
        </w:rPr>
        <w:noBreakHyphen/>
        <w:t>haas</w:t>
      </w:r>
      <w:bookmarkEnd w:id="3"/>
    </w:p>
    <w:p w14:paraId="574315A5" w14:textId="77777777" w:rsidR="005033A4" w:rsidRPr="002307D4" w:rsidRDefault="00000000">
      <w:pPr>
        <w:pBdr>
          <w:bottom w:val="single" w:sz="6" w:space="0" w:color="000000"/>
        </w:pBdr>
        <w:spacing w:before="60" w:after="30" w:line="300" w:lineRule="atLeast"/>
        <w:rPr>
          <w:rFonts w:ascii="Calibri (Headings)" w:eastAsia="Calibri (Headings)" w:hAnsi="Calibri (Headings)" w:cs="Calibri (Headings)"/>
          <w:b/>
          <w:bCs/>
          <w:caps/>
          <w:sz w:val="28"/>
          <w:szCs w:val="28"/>
        </w:rPr>
      </w:pPr>
      <w:bookmarkStart w:id="4" w:name="716729155921563"/>
      <w:r w:rsidRPr="002307D4">
        <w:rPr>
          <w:rFonts w:ascii="Calibri (Headings)" w:eastAsia="Calibri (Headings)" w:hAnsi="Calibri (Headings)" w:cs="Calibri (Headings)"/>
          <w:b/>
          <w:bCs/>
          <w:caps/>
          <w:sz w:val="28"/>
          <w:szCs w:val="28"/>
        </w:rPr>
        <w:t>education</w:t>
      </w:r>
      <w:bookmarkEnd w:id="4"/>
    </w:p>
    <w:p w14:paraId="49812331" w14:textId="23F5001E" w:rsidR="005F30EC" w:rsidRPr="00643783" w:rsidRDefault="00643783" w:rsidP="005F30EC">
      <w:pPr>
        <w:tabs>
          <w:tab w:val="right" w:pos="10770"/>
        </w:tabs>
        <w:spacing w:line="312" w:lineRule="atLeast"/>
        <w:rPr>
          <w:rStyle w:val="fs15fw6text-right"/>
          <w:rFonts w:ascii="Calibri (Headings)" w:eastAsia="Calibri (Headings)" w:hAnsi="Calibri (Headings)" w:cs="Calibri (Headings)"/>
          <w:b/>
          <w:bCs/>
          <w:sz w:val="18"/>
          <w:szCs w:val="18"/>
        </w:rPr>
      </w:pPr>
      <w:r w:rsidRPr="00643783">
        <w:rPr>
          <w:rStyle w:val="fs15fw4fsioverflow-hidden"/>
          <w:rFonts w:ascii="Calibri (Headings)" w:eastAsia="Calibri (Headings)" w:hAnsi="Calibri (Headings)" w:cs="Calibri (Headings)"/>
          <w:b/>
          <w:bCs/>
          <w:sz w:val="18"/>
          <w:szCs w:val="18"/>
        </w:rPr>
        <w:t>Master of Professional</w:t>
      </w:r>
      <w:r w:rsidR="005F30EC" w:rsidRPr="00643783">
        <w:rPr>
          <w:rStyle w:val="fs15fw4fsioverflow-hidden"/>
          <w:rFonts w:ascii="Calibri (Headings)" w:eastAsia="Calibri (Headings)" w:hAnsi="Calibri (Headings)" w:cs="Calibri (Headings)"/>
          <w:b/>
          <w:bCs/>
          <w:sz w:val="18"/>
          <w:szCs w:val="18"/>
        </w:rPr>
        <w:t xml:space="preserve"> </w:t>
      </w:r>
      <w:r w:rsidRPr="00643783">
        <w:rPr>
          <w:rStyle w:val="fs15fw4fsioverflow-hidden"/>
          <w:rFonts w:ascii="Calibri (Headings)" w:eastAsia="Calibri (Headings)" w:hAnsi="Calibri (Headings)" w:cs="Calibri (Headings)"/>
          <w:b/>
          <w:bCs/>
          <w:sz w:val="18"/>
          <w:szCs w:val="18"/>
        </w:rPr>
        <w:t>Accountancy</w:t>
      </w:r>
      <w:r w:rsidR="005F30EC" w:rsidRPr="00643783">
        <w:rPr>
          <w:rStyle w:val="fs15fw6text-right"/>
          <w:rFonts w:ascii="Calibri (Headings)" w:eastAsia="Calibri (Headings)" w:hAnsi="Calibri (Headings)" w:cs="Calibri (Headings)"/>
          <w:b/>
          <w:bCs/>
          <w:sz w:val="18"/>
          <w:szCs w:val="18"/>
        </w:rPr>
        <w:tab/>
        <w:t xml:space="preserve">Expected Graduation: </w:t>
      </w:r>
      <w:r w:rsidR="005F30EC" w:rsidRPr="00643783">
        <w:rPr>
          <w:rStyle w:val="fs15fw6text-rightoverflow-hidden"/>
          <w:rFonts w:ascii="Calibri (Headings)" w:eastAsia="Calibri (Headings)" w:hAnsi="Calibri (Headings)" w:cs="Calibri (Headings)"/>
          <w:b/>
          <w:bCs/>
          <w:sz w:val="18"/>
          <w:szCs w:val="18"/>
        </w:rPr>
        <w:t>July 2027</w:t>
      </w:r>
    </w:p>
    <w:p w14:paraId="59B14F76" w14:textId="12A785A2" w:rsidR="005F30EC" w:rsidRPr="00643783" w:rsidRDefault="005F30EC" w:rsidP="005F30EC">
      <w:pPr>
        <w:tabs>
          <w:tab w:val="left" w:pos="210"/>
        </w:tabs>
        <w:spacing w:line="240" w:lineRule="atLeast"/>
        <w:rPr>
          <w:rFonts w:ascii="Calibri (Headings)" w:eastAsia="Calibri (Headings)" w:hAnsi="Calibri (Headings)" w:cs="Calibri (Headings)"/>
          <w:sz w:val="18"/>
          <w:szCs w:val="18"/>
        </w:rPr>
      </w:pPr>
      <w:r w:rsidRPr="00643783">
        <w:rPr>
          <w:rStyle w:val="fs15fw6overflow-hidden"/>
          <w:rFonts w:ascii="Calibri (Headings)" w:eastAsia="Calibri (Headings)" w:hAnsi="Calibri (Headings)" w:cs="Calibri (Headings)"/>
          <w:sz w:val="18"/>
          <w:szCs w:val="18"/>
        </w:rPr>
        <w:t>California State University</w:t>
      </w:r>
      <w:r w:rsidR="00864D3E">
        <w:rPr>
          <w:rStyle w:val="fs15fw6overflow-hidden"/>
          <w:rFonts w:ascii="Calibri (Headings)" w:eastAsia="Calibri (Headings)" w:hAnsi="Calibri (Headings)" w:cs="Calibri (Headings)"/>
          <w:sz w:val="18"/>
          <w:szCs w:val="18"/>
        </w:rPr>
        <w:t>,</w:t>
      </w:r>
      <w:r w:rsidR="00C857EE">
        <w:rPr>
          <w:rStyle w:val="fs15fw6overflow-hidden"/>
          <w:rFonts w:ascii="Calibri (Headings)" w:eastAsia="Calibri (Headings)" w:hAnsi="Calibri (Headings)" w:cs="Calibri (Headings)"/>
          <w:sz w:val="18"/>
          <w:szCs w:val="18"/>
        </w:rPr>
        <w:t xml:space="preserve"> </w:t>
      </w:r>
      <w:r w:rsidRPr="00643783">
        <w:rPr>
          <w:rStyle w:val="fs15fw6overflow-hidden"/>
          <w:rFonts w:ascii="Calibri (Headings)" w:eastAsia="Calibri (Headings)" w:hAnsi="Calibri (Headings)" w:cs="Calibri (Headings)"/>
          <w:sz w:val="18"/>
          <w:szCs w:val="18"/>
        </w:rPr>
        <w:t xml:space="preserve">Northridge, </w:t>
      </w:r>
      <w:r w:rsidR="00AE4647">
        <w:rPr>
          <w:rStyle w:val="fs15fw6overflow-hidden"/>
          <w:rFonts w:ascii="Calibri (Headings)" w:eastAsia="Calibri (Headings)" w:hAnsi="Calibri (Headings)" w:cs="Calibri (Headings)"/>
          <w:sz w:val="18"/>
          <w:szCs w:val="18"/>
        </w:rPr>
        <w:t xml:space="preserve">Northridge, </w:t>
      </w:r>
      <w:r w:rsidRPr="00643783">
        <w:rPr>
          <w:rStyle w:val="fs15fw6overflow-hidden"/>
          <w:rFonts w:ascii="Calibri (Headings)" w:eastAsia="Calibri (Headings)" w:hAnsi="Calibri (Headings)" w:cs="Calibri (Headings)"/>
          <w:sz w:val="18"/>
          <w:szCs w:val="18"/>
        </w:rPr>
        <w:t>CA</w:t>
      </w:r>
      <w:r w:rsidRPr="00643783">
        <w:rPr>
          <w:rFonts w:ascii="Calibri (Headings)" w:eastAsia="Calibri (Headings)" w:hAnsi="Calibri (Headings)" w:cs="Calibri (Headings)"/>
          <w:sz w:val="18"/>
          <w:szCs w:val="18"/>
        </w:rPr>
        <w:t xml:space="preserve"> </w:t>
      </w:r>
      <w:r w:rsidRPr="00643783">
        <w:rPr>
          <w:rFonts w:ascii="Calibri (Headings)" w:eastAsia="Calibri (Headings)" w:hAnsi="Calibri (Headings)" w:cs="Calibri (Headings)"/>
          <w:sz w:val="18"/>
          <w:szCs w:val="18"/>
        </w:rPr>
        <w:tab/>
      </w:r>
      <w:r w:rsidRPr="00643783">
        <w:rPr>
          <w:rFonts w:ascii="Calibri (Headings)" w:eastAsia="Calibri (Headings)" w:hAnsi="Calibri (Headings)" w:cs="Calibri (Headings)"/>
          <w:sz w:val="18"/>
          <w:szCs w:val="18"/>
        </w:rPr>
        <w:tab/>
      </w:r>
      <w:r w:rsidRPr="00643783">
        <w:rPr>
          <w:rFonts w:ascii="Calibri (Headings)" w:eastAsia="Calibri (Headings)" w:hAnsi="Calibri (Headings)" w:cs="Calibri (Headings)"/>
          <w:sz w:val="18"/>
          <w:szCs w:val="18"/>
        </w:rPr>
        <w:tab/>
      </w:r>
      <w:r w:rsidRPr="00643783">
        <w:rPr>
          <w:rFonts w:ascii="Calibri (Headings)" w:eastAsia="Calibri (Headings)" w:hAnsi="Calibri (Headings)" w:cs="Calibri (Headings)"/>
          <w:sz w:val="18"/>
          <w:szCs w:val="18"/>
        </w:rPr>
        <w:tab/>
      </w:r>
      <w:r w:rsidRPr="00643783">
        <w:rPr>
          <w:rFonts w:ascii="Calibri (Headings)" w:eastAsia="Calibri (Headings)" w:hAnsi="Calibri (Headings)" w:cs="Calibri (Headings)"/>
          <w:sz w:val="18"/>
          <w:szCs w:val="18"/>
        </w:rPr>
        <w:tab/>
      </w:r>
      <w:r w:rsidRPr="00643783">
        <w:rPr>
          <w:rFonts w:ascii="Calibri (Headings)" w:eastAsia="Calibri (Headings)" w:hAnsi="Calibri (Headings)" w:cs="Calibri (Headings)"/>
          <w:sz w:val="18"/>
          <w:szCs w:val="18"/>
        </w:rPr>
        <w:tab/>
      </w:r>
      <w:r w:rsidRPr="00643783">
        <w:rPr>
          <w:rFonts w:ascii="Calibri (Headings)" w:eastAsia="Calibri (Headings)" w:hAnsi="Calibri (Headings)" w:cs="Calibri (Headings)"/>
          <w:sz w:val="18"/>
          <w:szCs w:val="18"/>
        </w:rPr>
        <w:tab/>
      </w:r>
      <w:r w:rsidRPr="00643783">
        <w:rPr>
          <w:rFonts w:ascii="Calibri (Headings)" w:eastAsia="Calibri (Headings)" w:hAnsi="Calibri (Headings)" w:cs="Calibri (Headings)"/>
          <w:sz w:val="18"/>
          <w:szCs w:val="18"/>
        </w:rPr>
        <w:tab/>
        <w:t xml:space="preserve">             </w:t>
      </w:r>
      <w:r w:rsidRPr="00643783">
        <w:rPr>
          <w:rFonts w:ascii="Calibri (Headings)" w:eastAsia="Calibri (Headings)" w:hAnsi="Calibri (Headings)" w:cs="Calibri (Headings)"/>
          <w:sz w:val="18"/>
          <w:szCs w:val="18"/>
        </w:rPr>
        <w:tab/>
        <w:t xml:space="preserve"> </w:t>
      </w:r>
      <w:r w:rsidR="00AE4647" w:rsidRPr="00643783">
        <w:rPr>
          <w:rFonts w:ascii="Calibri (Headings)" w:eastAsia="Calibri (Headings)" w:hAnsi="Calibri (Headings)" w:cs="Calibri (Headings)"/>
          <w:sz w:val="18"/>
          <w:szCs w:val="18"/>
        </w:rPr>
        <w:t>GPA: 4.0</w:t>
      </w:r>
    </w:p>
    <w:p w14:paraId="7A2FEFC1" w14:textId="0A6E77E1" w:rsidR="005F30EC" w:rsidRPr="00643783" w:rsidRDefault="005F30EC" w:rsidP="005F30EC">
      <w:pPr>
        <w:tabs>
          <w:tab w:val="left" w:pos="210"/>
        </w:tabs>
        <w:spacing w:line="240" w:lineRule="atLeast"/>
        <w:rPr>
          <w:rFonts w:ascii="Calibri (Headings)" w:eastAsia="Calibri (Headings)" w:hAnsi="Calibri (Headings)" w:cs="Calibri (Headings)"/>
          <w:sz w:val="18"/>
          <w:szCs w:val="18"/>
        </w:rPr>
      </w:pPr>
      <w:r w:rsidRPr="00643783">
        <w:rPr>
          <w:rFonts w:ascii="Calibri (Headings)" w:eastAsia="Calibri (Headings)" w:hAnsi="Calibri (Headings)" w:cs="Calibri (Headings)"/>
          <w:sz w:val="18"/>
          <w:szCs w:val="18"/>
        </w:rPr>
        <w:t>CPA Eligible: August 2027 | Job Simulations: KPMG Tax</w:t>
      </w:r>
      <w:r w:rsidR="00923403">
        <w:rPr>
          <w:rFonts w:ascii="Calibri (Headings)" w:eastAsia="Calibri (Headings)" w:hAnsi="Calibri (Headings)" w:cs="Calibri (Headings)"/>
          <w:sz w:val="18"/>
          <w:szCs w:val="18"/>
        </w:rPr>
        <w:t>, PwC Corporate Tax, BCG Strategy Consulting</w:t>
      </w:r>
    </w:p>
    <w:p w14:paraId="269E5968" w14:textId="77777777" w:rsidR="005033A4" w:rsidRPr="00643783" w:rsidRDefault="00000000">
      <w:pPr>
        <w:spacing w:line="312" w:lineRule="atLeast"/>
        <w:rPr>
          <w:rFonts w:ascii="Calibri (Headings)" w:eastAsia="Calibri (Headings)" w:hAnsi="Calibri (Headings)" w:cs="Calibri (Headings)"/>
          <w:sz w:val="18"/>
          <w:szCs w:val="18"/>
        </w:rPr>
      </w:pPr>
      <w:r w:rsidRPr="00643783">
        <w:rPr>
          <w:rFonts w:ascii="Calibri (Headings)" w:eastAsia="Calibri (Headings)" w:hAnsi="Calibri (Headings)" w:cs="Calibri (Headings)"/>
          <w:sz w:val="18"/>
          <w:szCs w:val="18"/>
        </w:rPr>
        <w:t> </w:t>
      </w:r>
    </w:p>
    <w:p w14:paraId="23D8B9D6" w14:textId="603F6B27" w:rsidR="005033A4" w:rsidRPr="00643783" w:rsidRDefault="001375E5">
      <w:pPr>
        <w:tabs>
          <w:tab w:val="right" w:pos="10770"/>
        </w:tabs>
        <w:spacing w:line="312" w:lineRule="atLeast"/>
        <w:rPr>
          <w:rStyle w:val="fs15fw6text-right"/>
          <w:rFonts w:ascii="Calibri (Headings)" w:eastAsia="Calibri (Headings)" w:hAnsi="Calibri (Headings)" w:cs="Calibri (Headings)"/>
          <w:b/>
          <w:bCs/>
          <w:sz w:val="18"/>
          <w:szCs w:val="18"/>
        </w:rPr>
      </w:pPr>
      <w:r w:rsidRPr="00643783">
        <w:rPr>
          <w:rStyle w:val="fs15fw4fsioverflow-hidden"/>
          <w:rFonts w:ascii="Calibri (Headings)" w:eastAsia="Calibri (Headings)" w:hAnsi="Calibri (Headings)" w:cs="Calibri (Headings)"/>
          <w:b/>
          <w:bCs/>
          <w:sz w:val="18"/>
          <w:szCs w:val="18"/>
        </w:rPr>
        <w:t>Bachelor of Science in Marketing</w:t>
      </w:r>
      <w:r w:rsidRPr="00643783">
        <w:rPr>
          <w:rStyle w:val="fs15fw6text-right"/>
          <w:rFonts w:ascii="Calibri (Headings)" w:eastAsia="Calibri (Headings)" w:hAnsi="Calibri (Headings)" w:cs="Calibri (Headings)"/>
          <w:b/>
          <w:bCs/>
          <w:sz w:val="18"/>
          <w:szCs w:val="18"/>
        </w:rPr>
        <w:tab/>
      </w:r>
      <w:bookmarkStart w:id="5" w:name="div_17"/>
      <w:r w:rsidRPr="00643783">
        <w:rPr>
          <w:rStyle w:val="fs15fw6text-rightoverflow-hidden"/>
          <w:rFonts w:ascii="Calibri (Headings)" w:eastAsia="Calibri (Headings)" w:hAnsi="Calibri (Headings)" w:cs="Calibri (Headings)"/>
          <w:b/>
          <w:bCs/>
          <w:sz w:val="18"/>
          <w:szCs w:val="18"/>
        </w:rPr>
        <w:t>May 2023</w:t>
      </w:r>
      <w:bookmarkEnd w:id="5"/>
    </w:p>
    <w:p w14:paraId="0490AD47" w14:textId="7E070002" w:rsidR="005033A4" w:rsidRDefault="001375E5" w:rsidP="00643783">
      <w:pPr>
        <w:tabs>
          <w:tab w:val="left" w:pos="210"/>
        </w:tabs>
        <w:spacing w:line="240" w:lineRule="atLeast"/>
        <w:rPr>
          <w:rFonts w:ascii="Calibri (Headings)" w:eastAsia="Calibri (Headings)" w:hAnsi="Calibri (Headings)" w:cs="Calibri (Headings)"/>
          <w:sz w:val="18"/>
          <w:szCs w:val="18"/>
        </w:rPr>
      </w:pPr>
      <w:bookmarkStart w:id="6" w:name="div_16"/>
      <w:r w:rsidRPr="00643783">
        <w:rPr>
          <w:rStyle w:val="fs15fw6overflow-hidden"/>
          <w:rFonts w:ascii="Calibri (Headings)" w:eastAsia="Calibri (Headings)" w:hAnsi="Calibri (Headings)" w:cs="Calibri (Headings)"/>
          <w:sz w:val="18"/>
          <w:szCs w:val="18"/>
        </w:rPr>
        <w:t>Rutgers Business Schoo</w:t>
      </w:r>
      <w:bookmarkEnd w:id="6"/>
      <w:r w:rsidRPr="00643783">
        <w:rPr>
          <w:rStyle w:val="fs15fw6overflow-hidden"/>
          <w:rFonts w:ascii="Calibri (Headings)" w:eastAsia="Calibri (Headings)" w:hAnsi="Calibri (Headings)" w:cs="Calibri (Headings)"/>
          <w:sz w:val="18"/>
          <w:szCs w:val="18"/>
        </w:rPr>
        <w:t>l, New Brunswick, NJ</w:t>
      </w:r>
      <w:r w:rsidR="002307D4" w:rsidRPr="00643783">
        <w:rPr>
          <w:rFonts w:ascii="Calibri (Headings)" w:eastAsia="Calibri (Headings)" w:hAnsi="Calibri (Headings)" w:cs="Calibri (Headings)"/>
          <w:sz w:val="18"/>
          <w:szCs w:val="18"/>
        </w:rPr>
        <w:tab/>
      </w:r>
      <w:r w:rsidRPr="00643783">
        <w:rPr>
          <w:rFonts w:ascii="Calibri (Headings)" w:eastAsia="Calibri (Headings)" w:hAnsi="Calibri (Headings)" w:cs="Calibri (Headings)"/>
          <w:sz w:val="18"/>
          <w:szCs w:val="18"/>
        </w:rPr>
        <w:t xml:space="preserve"> </w:t>
      </w:r>
      <w:r w:rsidRPr="00643783">
        <w:rPr>
          <w:rFonts w:ascii="Calibri (Headings)" w:eastAsia="Calibri (Headings)" w:hAnsi="Calibri (Headings)" w:cs="Calibri (Headings)"/>
          <w:sz w:val="18"/>
          <w:szCs w:val="18"/>
        </w:rPr>
        <w:tab/>
      </w:r>
      <w:r w:rsidRPr="00643783">
        <w:rPr>
          <w:rFonts w:ascii="Calibri (Headings)" w:eastAsia="Calibri (Headings)" w:hAnsi="Calibri (Headings)" w:cs="Calibri (Headings)"/>
          <w:sz w:val="18"/>
          <w:szCs w:val="18"/>
        </w:rPr>
        <w:tab/>
      </w:r>
      <w:r w:rsidRPr="00643783">
        <w:rPr>
          <w:rFonts w:ascii="Calibri (Headings)" w:eastAsia="Calibri (Headings)" w:hAnsi="Calibri (Headings)" w:cs="Calibri (Headings)"/>
          <w:sz w:val="18"/>
          <w:szCs w:val="18"/>
        </w:rPr>
        <w:tab/>
      </w:r>
      <w:r w:rsidRPr="00643783">
        <w:rPr>
          <w:rFonts w:ascii="Calibri (Headings)" w:eastAsia="Calibri (Headings)" w:hAnsi="Calibri (Headings)" w:cs="Calibri (Headings)"/>
          <w:sz w:val="18"/>
          <w:szCs w:val="18"/>
        </w:rPr>
        <w:tab/>
      </w:r>
      <w:r w:rsidRPr="00643783">
        <w:rPr>
          <w:rFonts w:ascii="Calibri (Headings)" w:eastAsia="Calibri (Headings)" w:hAnsi="Calibri (Headings)" w:cs="Calibri (Headings)"/>
          <w:sz w:val="18"/>
          <w:szCs w:val="18"/>
        </w:rPr>
        <w:tab/>
      </w:r>
      <w:r w:rsidRPr="00643783">
        <w:rPr>
          <w:rFonts w:ascii="Calibri (Headings)" w:eastAsia="Calibri (Headings)" w:hAnsi="Calibri (Headings)" w:cs="Calibri (Headings)"/>
          <w:sz w:val="18"/>
          <w:szCs w:val="18"/>
        </w:rPr>
        <w:tab/>
      </w:r>
      <w:r w:rsidRPr="00643783">
        <w:rPr>
          <w:rFonts w:ascii="Calibri (Headings)" w:eastAsia="Calibri (Headings)" w:hAnsi="Calibri (Headings)" w:cs="Calibri (Headings)"/>
          <w:sz w:val="18"/>
          <w:szCs w:val="18"/>
        </w:rPr>
        <w:tab/>
      </w:r>
      <w:r w:rsidRPr="00643783">
        <w:rPr>
          <w:rFonts w:ascii="Calibri (Headings)" w:eastAsia="Calibri (Headings)" w:hAnsi="Calibri (Headings)" w:cs="Calibri (Headings)"/>
          <w:sz w:val="18"/>
          <w:szCs w:val="18"/>
        </w:rPr>
        <w:tab/>
        <w:t xml:space="preserve">             </w:t>
      </w:r>
      <w:r w:rsidR="00643783">
        <w:rPr>
          <w:rFonts w:ascii="Calibri (Headings)" w:eastAsia="Calibri (Headings)" w:hAnsi="Calibri (Headings)" w:cs="Calibri (Headings)"/>
          <w:sz w:val="18"/>
          <w:szCs w:val="18"/>
        </w:rPr>
        <w:t xml:space="preserve">   </w:t>
      </w:r>
      <w:r w:rsidRPr="00643783">
        <w:rPr>
          <w:rFonts w:ascii="Calibri (Headings)" w:eastAsia="Calibri (Headings)" w:hAnsi="Calibri (Headings)" w:cs="Calibri (Headings)"/>
          <w:sz w:val="18"/>
          <w:szCs w:val="18"/>
        </w:rPr>
        <w:t>GPA: 3.60</w:t>
      </w:r>
      <w:bookmarkStart w:id="7" w:name="div_20"/>
      <w:r w:rsidRPr="00643783">
        <w:rPr>
          <w:rFonts w:ascii="Calibri (Headings)" w:eastAsia="Calibri (Headings)" w:hAnsi="Calibri (Headings)" w:cs="Calibri (Headings)"/>
          <w:sz w:val="18"/>
          <w:szCs w:val="18"/>
        </w:rPr>
        <w:t xml:space="preserve"> </w:t>
      </w:r>
      <w:r w:rsidR="00717FDF">
        <w:rPr>
          <w:rFonts w:ascii="Calibri (Headings)" w:eastAsia="Calibri (Headings)" w:hAnsi="Calibri (Headings)" w:cs="Calibri (Headings)"/>
          <w:sz w:val="18"/>
          <w:szCs w:val="18"/>
        </w:rPr>
        <w:t xml:space="preserve">Graduated </w:t>
      </w:r>
      <w:r w:rsidRPr="00643783">
        <w:rPr>
          <w:rFonts w:ascii="Calibri (Headings)" w:eastAsia="Calibri (Headings)" w:hAnsi="Calibri (Headings)" w:cs="Calibri (Headings)"/>
          <w:sz w:val="18"/>
          <w:szCs w:val="18"/>
        </w:rPr>
        <w:t>Cum Laude | Scarlet Promise Scholarship | Dean's List: 4 semesters</w:t>
      </w:r>
      <w:bookmarkEnd w:id="7"/>
    </w:p>
    <w:p w14:paraId="2E02E58A" w14:textId="77777777" w:rsidR="00643783" w:rsidRDefault="00643783" w:rsidP="00643783">
      <w:pPr>
        <w:tabs>
          <w:tab w:val="left" w:pos="210"/>
        </w:tabs>
        <w:spacing w:line="240" w:lineRule="atLeast"/>
        <w:rPr>
          <w:rFonts w:ascii="Calibri (Headings)" w:eastAsia="Calibri (Headings)" w:hAnsi="Calibri (Headings)" w:cs="Calibri (Headings)"/>
          <w:sz w:val="18"/>
          <w:szCs w:val="18"/>
        </w:rPr>
      </w:pPr>
    </w:p>
    <w:p w14:paraId="24ABDE0B" w14:textId="06AF5981" w:rsidR="00643783" w:rsidRPr="00643783" w:rsidRDefault="00643783" w:rsidP="00643783">
      <w:pPr>
        <w:tabs>
          <w:tab w:val="right" w:pos="10770"/>
        </w:tabs>
        <w:spacing w:line="312" w:lineRule="atLeast"/>
        <w:rPr>
          <w:rStyle w:val="fs15fw6text-right"/>
          <w:rFonts w:ascii="Calibri (Headings)" w:eastAsia="Calibri (Headings)" w:hAnsi="Calibri (Headings)" w:cs="Calibri (Headings)"/>
          <w:b/>
          <w:bCs/>
          <w:sz w:val="18"/>
          <w:szCs w:val="18"/>
        </w:rPr>
      </w:pPr>
      <w:r>
        <w:rPr>
          <w:rStyle w:val="fs15fw4fsioverflow-hidden"/>
          <w:rFonts w:ascii="Calibri (Headings)" w:eastAsia="Calibri (Headings)" w:hAnsi="Calibri (Headings)" w:cs="Calibri (Headings)"/>
          <w:b/>
          <w:bCs/>
          <w:sz w:val="18"/>
          <w:szCs w:val="18"/>
        </w:rPr>
        <w:t>Professional Development</w:t>
      </w:r>
      <w:r w:rsidRPr="00643783">
        <w:rPr>
          <w:rStyle w:val="fs15fw6text-right"/>
          <w:rFonts w:ascii="Calibri (Headings)" w:eastAsia="Calibri (Headings)" w:hAnsi="Calibri (Headings)" w:cs="Calibri (Headings)"/>
          <w:b/>
          <w:bCs/>
          <w:sz w:val="18"/>
          <w:szCs w:val="18"/>
        </w:rPr>
        <w:tab/>
      </w:r>
      <w:r>
        <w:rPr>
          <w:rStyle w:val="fs15fw6text-rightoverflow-hidden"/>
          <w:rFonts w:ascii="Calibri (Headings)" w:eastAsia="Calibri (Headings)" w:hAnsi="Calibri (Headings)" w:cs="Calibri (Headings)"/>
          <w:b/>
          <w:bCs/>
          <w:sz w:val="18"/>
          <w:szCs w:val="18"/>
        </w:rPr>
        <w:t>2021</w:t>
      </w:r>
      <w:r w:rsidR="00717FDF">
        <w:rPr>
          <w:rStyle w:val="fs15fw6text-rightoverflow-hidden"/>
          <w:rFonts w:ascii="Calibri (Headings)" w:eastAsia="Calibri (Headings)" w:hAnsi="Calibri (Headings)" w:cs="Calibri (Headings)"/>
          <w:b/>
          <w:bCs/>
          <w:sz w:val="18"/>
          <w:szCs w:val="18"/>
        </w:rPr>
        <w:t xml:space="preserve"> </w:t>
      </w:r>
      <w:r>
        <w:rPr>
          <w:rStyle w:val="fs15fw6text-rightoverflow-hidden"/>
          <w:rFonts w:ascii="Calibri (Headings)" w:eastAsia="Calibri (Headings)" w:hAnsi="Calibri (Headings)" w:cs="Calibri (Headings)"/>
          <w:b/>
          <w:bCs/>
          <w:sz w:val="18"/>
          <w:szCs w:val="18"/>
        </w:rPr>
        <w:t>-</w:t>
      </w:r>
      <w:r w:rsidR="00717FDF">
        <w:rPr>
          <w:rStyle w:val="fs15fw6text-rightoverflow-hidden"/>
          <w:rFonts w:ascii="Calibri (Headings)" w:eastAsia="Calibri (Headings)" w:hAnsi="Calibri (Headings)" w:cs="Calibri (Headings)"/>
          <w:b/>
          <w:bCs/>
          <w:sz w:val="18"/>
          <w:szCs w:val="18"/>
        </w:rPr>
        <w:t xml:space="preserve"> </w:t>
      </w:r>
      <w:r w:rsidRPr="00643783">
        <w:rPr>
          <w:rStyle w:val="fs15fw6text-rightoverflow-hidden"/>
          <w:rFonts w:ascii="Calibri (Headings)" w:eastAsia="Calibri (Headings)" w:hAnsi="Calibri (Headings)" w:cs="Calibri (Headings)"/>
          <w:b/>
          <w:bCs/>
          <w:sz w:val="18"/>
          <w:szCs w:val="18"/>
        </w:rPr>
        <w:t>202</w:t>
      </w:r>
      <w:r>
        <w:rPr>
          <w:rStyle w:val="fs15fw6text-rightoverflow-hidden"/>
          <w:rFonts w:ascii="Calibri (Headings)" w:eastAsia="Calibri (Headings)" w:hAnsi="Calibri (Headings)" w:cs="Calibri (Headings)"/>
          <w:b/>
          <w:bCs/>
          <w:sz w:val="18"/>
          <w:szCs w:val="18"/>
        </w:rPr>
        <w:t>6</w:t>
      </w:r>
    </w:p>
    <w:p w14:paraId="21FA83CF" w14:textId="77173FF6" w:rsidR="00643783" w:rsidRDefault="00643783" w:rsidP="00643783">
      <w:pPr>
        <w:tabs>
          <w:tab w:val="left" w:pos="210"/>
        </w:tabs>
        <w:spacing w:line="240" w:lineRule="atLeast"/>
        <w:rPr>
          <w:rFonts w:ascii="Calibri (Headings)" w:eastAsia="Calibri (Headings)" w:hAnsi="Calibri (Headings)" w:cs="Calibri (Headings)"/>
          <w:sz w:val="18"/>
          <w:szCs w:val="18"/>
        </w:rPr>
      </w:pPr>
      <w:r>
        <w:rPr>
          <w:rStyle w:val="fs15fw6overflow-hidden"/>
          <w:rFonts w:ascii="Calibri (Headings)" w:eastAsia="Calibri (Headings)" w:hAnsi="Calibri (Headings)" w:cs="Calibri (Headings)"/>
          <w:sz w:val="18"/>
          <w:szCs w:val="18"/>
        </w:rPr>
        <w:t>Moorpark College, Moorpark, CA</w:t>
      </w:r>
      <w:r w:rsidRPr="00643783">
        <w:rPr>
          <w:rFonts w:ascii="Calibri (Headings)" w:eastAsia="Calibri (Headings)" w:hAnsi="Calibri (Headings)" w:cs="Calibri (Headings)"/>
          <w:sz w:val="18"/>
          <w:szCs w:val="18"/>
        </w:rPr>
        <w:tab/>
        <w:t xml:space="preserve"> </w:t>
      </w:r>
      <w:r w:rsidRPr="00643783">
        <w:rPr>
          <w:rFonts w:ascii="Calibri (Headings)" w:eastAsia="Calibri (Headings)" w:hAnsi="Calibri (Headings)" w:cs="Calibri (Headings)"/>
          <w:sz w:val="18"/>
          <w:szCs w:val="18"/>
        </w:rPr>
        <w:tab/>
      </w:r>
      <w:r w:rsidRPr="00643783">
        <w:rPr>
          <w:rFonts w:ascii="Calibri (Headings)" w:eastAsia="Calibri (Headings)" w:hAnsi="Calibri (Headings)" w:cs="Calibri (Headings)"/>
          <w:sz w:val="18"/>
          <w:szCs w:val="18"/>
        </w:rPr>
        <w:tab/>
      </w:r>
      <w:r w:rsidRPr="00643783">
        <w:rPr>
          <w:rFonts w:ascii="Calibri (Headings)" w:eastAsia="Calibri (Headings)" w:hAnsi="Calibri (Headings)" w:cs="Calibri (Headings)"/>
          <w:sz w:val="18"/>
          <w:szCs w:val="18"/>
        </w:rPr>
        <w:tab/>
      </w:r>
      <w:r w:rsidRPr="00643783">
        <w:rPr>
          <w:rFonts w:ascii="Calibri (Headings)" w:eastAsia="Calibri (Headings)" w:hAnsi="Calibri (Headings)" w:cs="Calibri (Headings)"/>
          <w:sz w:val="18"/>
          <w:szCs w:val="18"/>
        </w:rPr>
        <w:tab/>
      </w:r>
      <w:r w:rsidRPr="00643783">
        <w:rPr>
          <w:rFonts w:ascii="Calibri (Headings)" w:eastAsia="Calibri (Headings)" w:hAnsi="Calibri (Headings)" w:cs="Calibri (Headings)"/>
          <w:sz w:val="18"/>
          <w:szCs w:val="18"/>
        </w:rPr>
        <w:tab/>
      </w:r>
      <w:r w:rsidRPr="00643783">
        <w:rPr>
          <w:rFonts w:ascii="Calibri (Headings)" w:eastAsia="Calibri (Headings)" w:hAnsi="Calibri (Headings)" w:cs="Calibri (Headings)"/>
          <w:sz w:val="18"/>
          <w:szCs w:val="18"/>
        </w:rPr>
        <w:tab/>
      </w:r>
      <w:r w:rsidRPr="00643783">
        <w:rPr>
          <w:rFonts w:ascii="Calibri (Headings)" w:eastAsia="Calibri (Headings)" w:hAnsi="Calibri (Headings)" w:cs="Calibri (Headings)"/>
          <w:sz w:val="18"/>
          <w:szCs w:val="18"/>
        </w:rPr>
        <w:tab/>
      </w:r>
      <w:r w:rsidRPr="00643783">
        <w:rPr>
          <w:rFonts w:ascii="Calibri (Headings)" w:eastAsia="Calibri (Headings)" w:hAnsi="Calibri (Headings)" w:cs="Calibri (Headings)"/>
          <w:sz w:val="18"/>
          <w:szCs w:val="18"/>
        </w:rPr>
        <w:tab/>
        <w:t xml:space="preserve">             </w:t>
      </w:r>
      <w:r>
        <w:rPr>
          <w:rFonts w:ascii="Calibri (Headings)" w:eastAsia="Calibri (Headings)" w:hAnsi="Calibri (Headings)" w:cs="Calibri (Headings)"/>
          <w:sz w:val="18"/>
          <w:szCs w:val="18"/>
        </w:rPr>
        <w:t xml:space="preserve">   </w:t>
      </w:r>
      <w:r>
        <w:rPr>
          <w:rFonts w:ascii="Calibri (Headings)" w:eastAsia="Calibri (Headings)" w:hAnsi="Calibri (Headings)" w:cs="Calibri (Headings)"/>
          <w:sz w:val="18"/>
          <w:szCs w:val="18"/>
        </w:rPr>
        <w:tab/>
        <w:t xml:space="preserve">                GPA: 3.88</w:t>
      </w:r>
    </w:p>
    <w:p w14:paraId="70721293" w14:textId="1F24924F" w:rsidR="00643783" w:rsidRDefault="00643783" w:rsidP="00643783">
      <w:pPr>
        <w:tabs>
          <w:tab w:val="left" w:pos="210"/>
        </w:tabs>
        <w:spacing w:line="240" w:lineRule="atLeast"/>
        <w:rPr>
          <w:rFonts w:ascii="Calibri (Headings)" w:eastAsia="Calibri (Headings)" w:hAnsi="Calibri (Headings)" w:cs="Calibri (Headings)"/>
          <w:sz w:val="18"/>
          <w:szCs w:val="18"/>
        </w:rPr>
      </w:pPr>
      <w:r>
        <w:rPr>
          <w:rFonts w:ascii="Calibri (Headings)" w:eastAsia="Calibri (Headings)" w:hAnsi="Calibri (Headings)" w:cs="Calibri (Headings)"/>
          <w:sz w:val="18"/>
          <w:szCs w:val="18"/>
        </w:rPr>
        <w:t>Notable Coursework: Principles of Income Taxation, Taxation of Business Entities, Business Law, Data Analytics</w:t>
      </w:r>
    </w:p>
    <w:p w14:paraId="35449F9B" w14:textId="77777777" w:rsidR="00643783" w:rsidRPr="00643783" w:rsidRDefault="00643783" w:rsidP="00643783">
      <w:pPr>
        <w:tabs>
          <w:tab w:val="left" w:pos="210"/>
        </w:tabs>
        <w:spacing w:line="240" w:lineRule="atLeast"/>
        <w:rPr>
          <w:rFonts w:ascii="Calibri (Headings)" w:eastAsia="Calibri (Headings)" w:hAnsi="Calibri (Headings)" w:cs="Calibri (Headings)"/>
          <w:sz w:val="18"/>
          <w:szCs w:val="18"/>
        </w:rPr>
      </w:pPr>
    </w:p>
    <w:p w14:paraId="3D543AE9" w14:textId="77777777" w:rsidR="005033A4" w:rsidRPr="002307D4" w:rsidRDefault="00000000">
      <w:pPr>
        <w:pBdr>
          <w:bottom w:val="single" w:sz="6" w:space="0" w:color="000000"/>
        </w:pBdr>
        <w:spacing w:before="60" w:after="30" w:line="300" w:lineRule="atLeast"/>
        <w:rPr>
          <w:rFonts w:ascii="Calibri (Headings)" w:eastAsia="Calibri (Headings)" w:hAnsi="Calibri (Headings)" w:cs="Calibri (Headings)"/>
          <w:b/>
          <w:bCs/>
          <w:caps/>
          <w:sz w:val="28"/>
          <w:szCs w:val="28"/>
        </w:rPr>
      </w:pPr>
      <w:bookmarkStart w:id="8" w:name="1433458311843126"/>
      <w:r w:rsidRPr="002307D4">
        <w:rPr>
          <w:rFonts w:ascii="Calibri (Headings)" w:eastAsia="Calibri (Headings)" w:hAnsi="Calibri (Headings)" w:cs="Calibri (Headings)"/>
          <w:b/>
          <w:bCs/>
          <w:caps/>
          <w:sz w:val="28"/>
          <w:szCs w:val="28"/>
        </w:rPr>
        <w:t>experience</w:t>
      </w:r>
      <w:bookmarkEnd w:id="8"/>
    </w:p>
    <w:p w14:paraId="6364C65F" w14:textId="043F9177" w:rsidR="005033A4" w:rsidRPr="00643783" w:rsidRDefault="00000000" w:rsidP="00303AB5">
      <w:pPr>
        <w:tabs>
          <w:tab w:val="right" w:pos="10770"/>
        </w:tabs>
        <w:rPr>
          <w:rStyle w:val="fs15fw6text-right"/>
          <w:rFonts w:ascii="Calibri (Headings)" w:eastAsia="Calibri (Headings)" w:hAnsi="Calibri (Headings)" w:cs="Calibri (Headings)"/>
          <w:b/>
          <w:bCs/>
          <w:sz w:val="18"/>
          <w:szCs w:val="18"/>
        </w:rPr>
      </w:pPr>
      <w:bookmarkStart w:id="9" w:name="div_23"/>
      <w:r w:rsidRPr="00643783">
        <w:rPr>
          <w:rStyle w:val="fs15fw6"/>
          <w:rFonts w:ascii="Calibri (Headings)" w:eastAsia="Calibri (Headings)" w:hAnsi="Calibri (Headings)" w:cs="Calibri (Headings)"/>
          <w:b/>
          <w:bCs/>
          <w:sz w:val="18"/>
          <w:szCs w:val="18"/>
        </w:rPr>
        <w:t>California State University</w:t>
      </w:r>
      <w:r w:rsidR="00864D3E">
        <w:rPr>
          <w:rStyle w:val="fs15fw6"/>
          <w:rFonts w:ascii="Calibri (Headings)" w:eastAsia="Calibri (Headings)" w:hAnsi="Calibri (Headings)" w:cs="Calibri (Headings)"/>
          <w:b/>
          <w:bCs/>
          <w:sz w:val="18"/>
          <w:szCs w:val="18"/>
        </w:rPr>
        <w:t>,</w:t>
      </w:r>
      <w:r w:rsidR="00C857EE">
        <w:rPr>
          <w:rStyle w:val="fs15fw6"/>
          <w:rFonts w:ascii="Calibri (Headings)" w:eastAsia="Calibri (Headings)" w:hAnsi="Calibri (Headings)" w:cs="Calibri (Headings)"/>
          <w:b/>
          <w:bCs/>
          <w:sz w:val="18"/>
          <w:szCs w:val="18"/>
        </w:rPr>
        <w:t xml:space="preserve"> </w:t>
      </w:r>
      <w:r w:rsidRPr="00643783">
        <w:rPr>
          <w:rStyle w:val="fs15fw6"/>
          <w:rFonts w:ascii="Calibri (Headings)" w:eastAsia="Calibri (Headings)" w:hAnsi="Calibri (Headings)" w:cs="Calibri (Headings)"/>
          <w:b/>
          <w:bCs/>
          <w:sz w:val="18"/>
          <w:szCs w:val="18"/>
        </w:rPr>
        <w:t>Northridge</w:t>
      </w:r>
      <w:bookmarkEnd w:id="9"/>
      <w:r w:rsidRPr="00643783">
        <w:rPr>
          <w:rStyle w:val="fs15fw6undefinedtdn"/>
          <w:rFonts w:ascii="Calibri (Headings)" w:eastAsia="Calibri (Headings)" w:hAnsi="Calibri (Headings)" w:cs="Calibri (Headings)"/>
          <w:b/>
          <w:bCs/>
          <w:sz w:val="18"/>
          <w:szCs w:val="18"/>
        </w:rPr>
        <w:t xml:space="preserve">, </w:t>
      </w:r>
      <w:bookmarkStart w:id="10" w:name="div_25"/>
      <w:r w:rsidRPr="00643783">
        <w:rPr>
          <w:rStyle w:val="fs15fw6"/>
          <w:rFonts w:ascii="Calibri (Headings)" w:eastAsia="Calibri (Headings)" w:hAnsi="Calibri (Headings)" w:cs="Calibri (Headings)"/>
          <w:b/>
          <w:bCs/>
          <w:sz w:val="18"/>
          <w:szCs w:val="18"/>
        </w:rPr>
        <w:t>Northridge, CA</w:t>
      </w:r>
      <w:bookmarkEnd w:id="10"/>
      <w:r w:rsidRPr="00643783">
        <w:rPr>
          <w:rStyle w:val="fs15fw6text-right"/>
          <w:rFonts w:ascii="Calibri (Headings)" w:eastAsia="Calibri (Headings)" w:hAnsi="Calibri (Headings)" w:cs="Calibri (Headings)"/>
          <w:b/>
          <w:bCs/>
          <w:sz w:val="18"/>
          <w:szCs w:val="18"/>
        </w:rPr>
        <w:tab/>
      </w:r>
      <w:bookmarkStart w:id="11" w:name="div_24"/>
      <w:r w:rsidRPr="00643783">
        <w:rPr>
          <w:rStyle w:val="fs15fw6text-right"/>
          <w:rFonts w:ascii="Calibri (Headings)" w:eastAsia="Calibri (Headings)" w:hAnsi="Calibri (Headings)" w:cs="Calibri (Headings)"/>
          <w:b/>
          <w:bCs/>
          <w:sz w:val="18"/>
          <w:szCs w:val="18"/>
        </w:rPr>
        <w:t>August 2026 - Present</w:t>
      </w:r>
      <w:bookmarkEnd w:id="11"/>
    </w:p>
    <w:p w14:paraId="2C1B2086" w14:textId="77777777" w:rsidR="005033A4" w:rsidRPr="00643783" w:rsidRDefault="00000000" w:rsidP="00303AB5">
      <w:pPr>
        <w:rPr>
          <w:rFonts w:ascii="Calibri (Headings)" w:eastAsia="Calibri (Headings)" w:hAnsi="Calibri (Headings)" w:cs="Calibri (Headings)"/>
          <w:sz w:val="18"/>
          <w:szCs w:val="18"/>
        </w:rPr>
      </w:pPr>
      <w:bookmarkStart w:id="12" w:name="div_22"/>
      <w:r w:rsidRPr="00643783">
        <w:rPr>
          <w:rStyle w:val="fs15fw4fsioverflow-hidden"/>
          <w:rFonts w:ascii="Calibri (Headings)" w:eastAsia="Calibri (Headings)" w:hAnsi="Calibri (Headings)" w:cs="Calibri (Headings)"/>
          <w:i/>
          <w:iCs/>
          <w:sz w:val="18"/>
          <w:szCs w:val="18"/>
        </w:rPr>
        <w:t>Teaching Assistant</w:t>
      </w:r>
      <w:bookmarkEnd w:id="12"/>
      <w:r w:rsidRPr="00643783">
        <w:rPr>
          <w:rFonts w:ascii="Calibri (Headings)" w:eastAsia="Calibri (Headings)" w:hAnsi="Calibri (Headings)" w:cs="Calibri (Headings)"/>
          <w:sz w:val="18"/>
          <w:szCs w:val="18"/>
        </w:rPr>
        <w:t xml:space="preserve"> </w:t>
      </w:r>
    </w:p>
    <w:p w14:paraId="27BB91BE" w14:textId="0C045B3B" w:rsidR="005033A4" w:rsidRPr="00643783" w:rsidRDefault="00000000">
      <w:pPr>
        <w:numPr>
          <w:ilvl w:val="0"/>
          <w:numId w:val="3"/>
        </w:numPr>
        <w:spacing w:line="240" w:lineRule="atLeast"/>
        <w:ind w:left="780" w:hanging="270"/>
        <w:rPr>
          <w:rFonts w:ascii="Calibri (Headings)" w:eastAsia="Calibri (Headings)" w:hAnsi="Calibri (Headings)" w:cs="Calibri (Headings)"/>
          <w:sz w:val="18"/>
          <w:szCs w:val="18"/>
        </w:rPr>
      </w:pPr>
      <w:bookmarkStart w:id="13" w:name="div_28"/>
      <w:r w:rsidRPr="00643783">
        <w:rPr>
          <w:rFonts w:ascii="Calibri (Headings)" w:eastAsia="Calibri (Headings)" w:hAnsi="Calibri (Headings)" w:cs="Calibri (Headings)"/>
          <w:sz w:val="18"/>
          <w:szCs w:val="18"/>
        </w:rPr>
        <w:t xml:space="preserve">Managed </w:t>
      </w:r>
      <w:r w:rsidR="00643783" w:rsidRPr="00643783">
        <w:rPr>
          <w:rFonts w:ascii="Calibri (Headings)" w:eastAsia="Calibri (Headings)" w:hAnsi="Calibri (Headings)" w:cs="Calibri (Headings)"/>
          <w:sz w:val="18"/>
          <w:szCs w:val="18"/>
        </w:rPr>
        <w:t xml:space="preserve">accurate </w:t>
      </w:r>
      <w:r w:rsidRPr="00643783">
        <w:rPr>
          <w:rFonts w:ascii="Calibri (Headings)" w:eastAsia="Calibri (Headings)" w:hAnsi="Calibri (Headings)" w:cs="Calibri (Headings)"/>
          <w:sz w:val="18"/>
          <w:szCs w:val="18"/>
        </w:rPr>
        <w:t xml:space="preserve">attendance </w:t>
      </w:r>
      <w:r w:rsidR="00643783" w:rsidRPr="00643783">
        <w:rPr>
          <w:rFonts w:ascii="Calibri (Headings)" w:eastAsia="Calibri (Headings)" w:hAnsi="Calibri (Headings)" w:cs="Calibri (Headings)"/>
          <w:sz w:val="18"/>
          <w:szCs w:val="18"/>
        </w:rPr>
        <w:t xml:space="preserve">and grade </w:t>
      </w:r>
      <w:r w:rsidRPr="00643783">
        <w:rPr>
          <w:rFonts w:ascii="Calibri (Headings)" w:eastAsia="Calibri (Headings)" w:hAnsi="Calibri (Headings)" w:cs="Calibri (Headings)"/>
          <w:sz w:val="18"/>
          <w:szCs w:val="18"/>
        </w:rPr>
        <w:t xml:space="preserve">records for </w:t>
      </w:r>
      <w:r w:rsidR="00643783" w:rsidRPr="00643783">
        <w:rPr>
          <w:rFonts w:ascii="Calibri (Headings)" w:eastAsia="Calibri (Headings)" w:hAnsi="Calibri (Headings)" w:cs="Calibri (Headings)"/>
          <w:sz w:val="18"/>
          <w:szCs w:val="18"/>
        </w:rPr>
        <w:t xml:space="preserve">600+ </w:t>
      </w:r>
      <w:r w:rsidRPr="00643783">
        <w:rPr>
          <w:rFonts w:ascii="Calibri (Headings)" w:eastAsia="Calibri (Headings)" w:hAnsi="Calibri (Headings)" w:cs="Calibri (Headings)"/>
          <w:sz w:val="18"/>
          <w:szCs w:val="18"/>
        </w:rPr>
        <w:t xml:space="preserve">students </w:t>
      </w:r>
      <w:r w:rsidR="00643783" w:rsidRPr="00643783">
        <w:rPr>
          <w:rFonts w:ascii="Calibri (Headings)" w:eastAsia="Calibri (Headings)" w:hAnsi="Calibri (Headings)" w:cs="Calibri (Headings)"/>
          <w:sz w:val="18"/>
          <w:szCs w:val="18"/>
        </w:rPr>
        <w:t>across</w:t>
      </w:r>
      <w:r w:rsidRPr="00643783">
        <w:rPr>
          <w:rFonts w:ascii="Calibri (Headings)" w:eastAsia="Calibri (Headings)" w:hAnsi="Calibri (Headings)" w:cs="Calibri (Headings)"/>
          <w:sz w:val="18"/>
          <w:szCs w:val="18"/>
        </w:rPr>
        <w:t xml:space="preserve"> </w:t>
      </w:r>
      <w:r w:rsidR="00A152E3">
        <w:rPr>
          <w:rFonts w:ascii="Calibri (Headings)" w:eastAsia="Calibri (Headings)" w:hAnsi="Calibri (Headings)" w:cs="Calibri (Headings)"/>
          <w:sz w:val="18"/>
          <w:szCs w:val="18"/>
        </w:rPr>
        <w:t xml:space="preserve">4 </w:t>
      </w:r>
      <w:r w:rsidRPr="00643783">
        <w:rPr>
          <w:rFonts w:ascii="Calibri (Headings)" w:eastAsia="Calibri (Headings)" w:hAnsi="Calibri (Headings)" w:cs="Calibri (Headings)"/>
          <w:sz w:val="18"/>
          <w:szCs w:val="18"/>
        </w:rPr>
        <w:t>courses using Excel</w:t>
      </w:r>
      <w:bookmarkEnd w:id="13"/>
      <w:r w:rsidR="00043B2D">
        <w:rPr>
          <w:rFonts w:ascii="Calibri (Headings)" w:eastAsia="Calibri (Headings)" w:hAnsi="Calibri (Headings)" w:cs="Calibri (Headings)"/>
          <w:sz w:val="18"/>
          <w:szCs w:val="18"/>
        </w:rPr>
        <w:t>,</w:t>
      </w:r>
      <w:r w:rsidR="00643783" w:rsidRPr="00643783">
        <w:rPr>
          <w:rFonts w:ascii="Calibri (Headings)" w:eastAsia="Calibri (Headings)" w:hAnsi="Calibri (Headings)" w:cs="Calibri (Headings)"/>
          <w:sz w:val="18"/>
          <w:szCs w:val="18"/>
        </w:rPr>
        <w:t xml:space="preserve"> meeting </w:t>
      </w:r>
      <w:r w:rsidR="00043B2D">
        <w:rPr>
          <w:rFonts w:ascii="Calibri (Headings)" w:eastAsia="Calibri (Headings)" w:hAnsi="Calibri (Headings)" w:cs="Calibri (Headings)"/>
          <w:sz w:val="18"/>
          <w:szCs w:val="18"/>
        </w:rPr>
        <w:t>100% of</w:t>
      </w:r>
      <w:r w:rsidR="00643783" w:rsidRPr="00643783">
        <w:rPr>
          <w:rFonts w:ascii="Calibri (Headings)" w:eastAsia="Calibri (Headings)" w:hAnsi="Calibri (Headings)" w:cs="Calibri (Headings)"/>
          <w:sz w:val="18"/>
          <w:szCs w:val="18"/>
        </w:rPr>
        <w:t xml:space="preserve"> reporting deadlines </w:t>
      </w:r>
    </w:p>
    <w:p w14:paraId="61D2F06D" w14:textId="5B10B614" w:rsidR="005033A4" w:rsidRPr="00643783" w:rsidRDefault="00043B2D">
      <w:pPr>
        <w:numPr>
          <w:ilvl w:val="0"/>
          <w:numId w:val="3"/>
        </w:numPr>
        <w:spacing w:line="240" w:lineRule="atLeast"/>
        <w:ind w:left="780" w:hanging="270"/>
        <w:rPr>
          <w:rFonts w:ascii="Calibri (Headings)" w:eastAsia="Calibri (Headings)" w:hAnsi="Calibri (Headings)" w:cs="Calibri (Headings)"/>
          <w:sz w:val="18"/>
          <w:szCs w:val="18"/>
        </w:rPr>
      </w:pPr>
      <w:bookmarkStart w:id="14" w:name="div_29"/>
      <w:r>
        <w:rPr>
          <w:rFonts w:ascii="Calibri (Headings)" w:eastAsia="Calibri (Headings)" w:hAnsi="Calibri (Headings)" w:cs="Calibri (Headings)"/>
          <w:sz w:val="18"/>
          <w:szCs w:val="18"/>
        </w:rPr>
        <w:t>Resolved</w:t>
      </w:r>
      <w:r w:rsidR="00643783" w:rsidRPr="00643783">
        <w:rPr>
          <w:rFonts w:ascii="Calibri (Headings)" w:eastAsia="Calibri (Headings)" w:hAnsi="Calibri (Headings)" w:cs="Calibri (Headings)"/>
          <w:sz w:val="18"/>
          <w:szCs w:val="18"/>
        </w:rPr>
        <w:t xml:space="preserve"> 50+ student inquiries on coursework and grading</w:t>
      </w:r>
      <w:bookmarkEnd w:id="14"/>
      <w:r w:rsidR="00AE4647">
        <w:rPr>
          <w:rFonts w:ascii="Calibri (Headings)" w:eastAsia="Calibri (Headings)" w:hAnsi="Calibri (Headings)" w:cs="Calibri (Headings)"/>
          <w:sz w:val="18"/>
          <w:szCs w:val="18"/>
        </w:rPr>
        <w:t xml:space="preserve">, </w:t>
      </w:r>
      <w:r w:rsidR="00643783" w:rsidRPr="00643783">
        <w:rPr>
          <w:rFonts w:ascii="Calibri (Headings)" w:eastAsia="Calibri (Headings)" w:hAnsi="Calibri (Headings)" w:cs="Calibri (Headings)"/>
          <w:sz w:val="18"/>
          <w:szCs w:val="18"/>
        </w:rPr>
        <w:t>prioritizing multiple concurrent requests</w:t>
      </w:r>
      <w:r w:rsidR="00AE4647">
        <w:rPr>
          <w:rFonts w:ascii="Calibri (Headings)" w:eastAsia="Calibri (Headings)" w:hAnsi="Calibri (Headings)" w:cs="Calibri (Headings)"/>
          <w:sz w:val="18"/>
          <w:szCs w:val="18"/>
        </w:rPr>
        <w:t>, dedicating 15-20 hours weekly</w:t>
      </w:r>
      <w:r w:rsidR="00643783" w:rsidRPr="00643783">
        <w:rPr>
          <w:rFonts w:ascii="Calibri (Headings)" w:eastAsia="Calibri (Headings)" w:hAnsi="Calibri (Headings)" w:cs="Calibri (Headings)"/>
          <w:sz w:val="18"/>
          <w:szCs w:val="18"/>
        </w:rPr>
        <w:t xml:space="preserve"> </w:t>
      </w:r>
    </w:p>
    <w:p w14:paraId="745E6D98" w14:textId="6A34E3CF" w:rsidR="005033A4" w:rsidRDefault="00643783">
      <w:pPr>
        <w:numPr>
          <w:ilvl w:val="0"/>
          <w:numId w:val="3"/>
        </w:numPr>
        <w:spacing w:after="60" w:line="240" w:lineRule="atLeast"/>
        <w:ind w:left="780" w:hanging="270"/>
        <w:rPr>
          <w:rFonts w:ascii="Calibri (Headings)" w:eastAsia="Calibri (Headings)" w:hAnsi="Calibri (Headings)" w:cs="Calibri (Headings)"/>
          <w:sz w:val="18"/>
          <w:szCs w:val="18"/>
        </w:rPr>
      </w:pPr>
      <w:bookmarkStart w:id="15" w:name="div_30"/>
      <w:r w:rsidRPr="00643783">
        <w:rPr>
          <w:rFonts w:ascii="Calibri (Headings)" w:eastAsia="Calibri (Headings)" w:hAnsi="Calibri (Headings)" w:cs="Calibri (Headings)"/>
          <w:sz w:val="18"/>
          <w:szCs w:val="18"/>
        </w:rPr>
        <w:t>Led weekly office hours for 30+ students</w:t>
      </w:r>
      <w:bookmarkEnd w:id="15"/>
      <w:r w:rsidR="00AE4647">
        <w:rPr>
          <w:rFonts w:ascii="Calibri (Headings)" w:eastAsia="Calibri (Headings)" w:hAnsi="Calibri (Headings)" w:cs="Calibri (Headings)"/>
          <w:sz w:val="18"/>
          <w:szCs w:val="18"/>
        </w:rPr>
        <w:t>,</w:t>
      </w:r>
      <w:r w:rsidRPr="00643783">
        <w:rPr>
          <w:rFonts w:ascii="Calibri (Headings)" w:eastAsia="Calibri (Headings)" w:hAnsi="Calibri (Headings)" w:cs="Calibri (Headings)"/>
          <w:sz w:val="18"/>
          <w:szCs w:val="18"/>
        </w:rPr>
        <w:t xml:space="preserve"> explaining marketing concepts through clear written and verbal communication </w:t>
      </w:r>
    </w:p>
    <w:p w14:paraId="1A8F5E6B" w14:textId="77777777" w:rsidR="00A152E3" w:rsidRPr="00643783" w:rsidRDefault="00A152E3" w:rsidP="00A152E3">
      <w:pPr>
        <w:spacing w:after="60" w:line="240" w:lineRule="atLeast"/>
        <w:rPr>
          <w:rFonts w:ascii="Calibri (Headings)" w:eastAsia="Calibri (Headings)" w:hAnsi="Calibri (Headings)" w:cs="Calibri (Headings)"/>
          <w:sz w:val="18"/>
          <w:szCs w:val="18"/>
        </w:rPr>
      </w:pPr>
    </w:p>
    <w:p w14:paraId="0E970461" w14:textId="7EEBCCA0" w:rsidR="00A152E3" w:rsidRPr="00643783" w:rsidRDefault="00A152E3" w:rsidP="00A152E3">
      <w:pPr>
        <w:tabs>
          <w:tab w:val="right" w:pos="10770"/>
        </w:tabs>
        <w:rPr>
          <w:rStyle w:val="fs15fw6text-right"/>
          <w:rFonts w:ascii="Calibri (Headings)" w:eastAsia="Calibri (Headings)" w:hAnsi="Calibri (Headings)" w:cs="Calibri (Headings)"/>
          <w:b/>
          <w:bCs/>
          <w:sz w:val="18"/>
          <w:szCs w:val="18"/>
        </w:rPr>
      </w:pPr>
      <w:r>
        <w:rPr>
          <w:rStyle w:val="fs15fw6"/>
          <w:rFonts w:ascii="Calibri (Headings)" w:eastAsia="Calibri (Headings)" w:hAnsi="Calibri (Headings)" w:cs="Calibri (Headings)"/>
          <w:b/>
          <w:bCs/>
          <w:sz w:val="18"/>
          <w:szCs w:val="18"/>
        </w:rPr>
        <w:t>Nordstrom, Thousand Oaks, CA</w:t>
      </w:r>
      <w:r w:rsidRPr="00643783">
        <w:rPr>
          <w:rStyle w:val="fs15fw6text-right"/>
          <w:rFonts w:ascii="Calibri (Headings)" w:eastAsia="Calibri (Headings)" w:hAnsi="Calibri (Headings)" w:cs="Calibri (Headings)"/>
          <w:b/>
          <w:bCs/>
          <w:sz w:val="18"/>
          <w:szCs w:val="18"/>
        </w:rPr>
        <w:tab/>
      </w:r>
      <w:r>
        <w:rPr>
          <w:rStyle w:val="fs15fw6text-right"/>
          <w:rFonts w:ascii="Calibri (Headings)" w:eastAsia="Calibri (Headings)" w:hAnsi="Calibri (Headings)" w:cs="Calibri (Headings)"/>
          <w:b/>
          <w:bCs/>
          <w:sz w:val="18"/>
          <w:szCs w:val="18"/>
        </w:rPr>
        <w:t>October 2024 - September 2025</w:t>
      </w:r>
    </w:p>
    <w:p w14:paraId="528FC252" w14:textId="5694B0F5" w:rsidR="00A152E3" w:rsidRPr="00643783" w:rsidRDefault="00A152E3" w:rsidP="00A152E3">
      <w:pPr>
        <w:rPr>
          <w:rFonts w:ascii="Calibri (Headings)" w:eastAsia="Calibri (Headings)" w:hAnsi="Calibri (Headings)" w:cs="Calibri (Headings)"/>
          <w:sz w:val="18"/>
          <w:szCs w:val="18"/>
        </w:rPr>
      </w:pPr>
      <w:r>
        <w:rPr>
          <w:rStyle w:val="fs15fw4fsioverflow-hidden"/>
          <w:rFonts w:ascii="Calibri (Headings)" w:eastAsia="Calibri (Headings)" w:hAnsi="Calibri (Headings)" w:cs="Calibri (Headings)"/>
          <w:i/>
          <w:iCs/>
          <w:sz w:val="18"/>
          <w:szCs w:val="18"/>
        </w:rPr>
        <w:t>Sales Specialist</w:t>
      </w:r>
    </w:p>
    <w:p w14:paraId="701EAFC2" w14:textId="79890456" w:rsidR="00A152E3" w:rsidRPr="00643783" w:rsidRDefault="00A152E3" w:rsidP="00A152E3">
      <w:pPr>
        <w:numPr>
          <w:ilvl w:val="0"/>
          <w:numId w:val="3"/>
        </w:numPr>
        <w:spacing w:line="240" w:lineRule="atLeast"/>
        <w:ind w:left="780" w:hanging="270"/>
        <w:rPr>
          <w:rFonts w:ascii="Calibri (Headings)" w:eastAsia="Calibri (Headings)" w:hAnsi="Calibri (Headings)" w:cs="Calibri (Headings)"/>
          <w:sz w:val="18"/>
          <w:szCs w:val="18"/>
        </w:rPr>
      </w:pPr>
      <w:r>
        <w:rPr>
          <w:rFonts w:ascii="Calibri (Headings)" w:eastAsia="Calibri (Headings)" w:hAnsi="Calibri (Headings)" w:cs="Calibri (Headings)"/>
          <w:sz w:val="18"/>
          <w:szCs w:val="18"/>
        </w:rPr>
        <w:t xml:space="preserve">Generated $250,000+ in sales by building client relationships through personalized consultations, averaging 20% above sales goals </w:t>
      </w:r>
    </w:p>
    <w:p w14:paraId="64499BDD" w14:textId="3ED457C9" w:rsidR="00A152E3" w:rsidRPr="00643783" w:rsidRDefault="00A152E3" w:rsidP="00A152E3">
      <w:pPr>
        <w:numPr>
          <w:ilvl w:val="0"/>
          <w:numId w:val="3"/>
        </w:numPr>
        <w:spacing w:line="240" w:lineRule="atLeast"/>
        <w:ind w:left="780" w:hanging="270"/>
        <w:rPr>
          <w:rFonts w:ascii="Calibri (Headings)" w:eastAsia="Calibri (Headings)" w:hAnsi="Calibri (Headings)" w:cs="Calibri (Headings)"/>
          <w:sz w:val="18"/>
          <w:szCs w:val="18"/>
        </w:rPr>
      </w:pPr>
      <w:r>
        <w:rPr>
          <w:rFonts w:ascii="Calibri (Headings)" w:eastAsia="Calibri (Headings)" w:hAnsi="Calibri (Headings)" w:cs="Calibri (Headings)"/>
          <w:sz w:val="18"/>
          <w:szCs w:val="18"/>
        </w:rPr>
        <w:t>Opened 20+ credit accounts monthly, ranking in the top 30% of associates company-wide while meeting strict compliance protocols</w:t>
      </w:r>
    </w:p>
    <w:p w14:paraId="76ED46D2" w14:textId="403794FB" w:rsidR="00A152E3" w:rsidRDefault="00A152E3" w:rsidP="00A152E3">
      <w:pPr>
        <w:numPr>
          <w:ilvl w:val="0"/>
          <w:numId w:val="3"/>
        </w:numPr>
        <w:spacing w:after="60" w:line="240" w:lineRule="atLeast"/>
        <w:ind w:left="780" w:hanging="270"/>
        <w:rPr>
          <w:rFonts w:ascii="Calibri (Headings)" w:eastAsia="Calibri (Headings)" w:hAnsi="Calibri (Headings)" w:cs="Calibri (Headings)"/>
          <w:sz w:val="18"/>
          <w:szCs w:val="18"/>
        </w:rPr>
      </w:pPr>
      <w:r>
        <w:rPr>
          <w:rFonts w:ascii="Calibri (Headings)" w:eastAsia="Calibri (Headings)" w:hAnsi="Calibri (Headings)" w:cs="Calibri (Headings)"/>
          <w:sz w:val="18"/>
          <w:szCs w:val="18"/>
        </w:rPr>
        <w:t>Designed a QR code service connecting customers with available associates, increasing customer interactions 25% per hour</w:t>
      </w:r>
    </w:p>
    <w:p w14:paraId="7A7CFBEE" w14:textId="77777777" w:rsidR="00A152E3" w:rsidRPr="00643783" w:rsidRDefault="00A152E3" w:rsidP="00A152E3">
      <w:pPr>
        <w:spacing w:after="60" w:line="240" w:lineRule="atLeast"/>
        <w:ind w:left="510"/>
        <w:rPr>
          <w:rFonts w:ascii="Calibri (Headings)" w:eastAsia="Calibri (Headings)" w:hAnsi="Calibri (Headings)" w:cs="Calibri (Headings)"/>
          <w:sz w:val="18"/>
          <w:szCs w:val="18"/>
        </w:rPr>
      </w:pPr>
    </w:p>
    <w:p w14:paraId="2A633218" w14:textId="2A5F5D00" w:rsidR="00A152E3" w:rsidRPr="00643783" w:rsidRDefault="00A152E3" w:rsidP="00A152E3">
      <w:pPr>
        <w:tabs>
          <w:tab w:val="right" w:pos="10770"/>
        </w:tabs>
        <w:rPr>
          <w:rStyle w:val="fs15fw6text-right"/>
          <w:rFonts w:ascii="Calibri (Headings)" w:eastAsia="Calibri (Headings)" w:hAnsi="Calibri (Headings)" w:cs="Calibri (Headings)"/>
          <w:b/>
          <w:bCs/>
          <w:sz w:val="18"/>
          <w:szCs w:val="18"/>
        </w:rPr>
      </w:pPr>
      <w:r>
        <w:rPr>
          <w:rStyle w:val="fs15fw6"/>
          <w:rFonts w:ascii="Calibri (Headings)" w:eastAsia="Calibri (Headings)" w:hAnsi="Calibri (Headings)" w:cs="Calibri (Headings)"/>
          <w:b/>
          <w:bCs/>
          <w:sz w:val="18"/>
          <w:szCs w:val="18"/>
        </w:rPr>
        <w:t>Nox Life</w:t>
      </w:r>
      <w:r w:rsidR="00717FDF">
        <w:rPr>
          <w:rStyle w:val="fs15fw6"/>
          <w:rFonts w:ascii="Calibri (Headings)" w:eastAsia="Calibri (Headings)" w:hAnsi="Calibri (Headings)" w:cs="Calibri (Headings)"/>
          <w:b/>
          <w:bCs/>
          <w:sz w:val="18"/>
          <w:szCs w:val="18"/>
        </w:rPr>
        <w:t xml:space="preserve"> </w:t>
      </w:r>
      <w:r>
        <w:rPr>
          <w:rStyle w:val="fs15fw6"/>
          <w:rFonts w:ascii="Calibri (Headings)" w:eastAsia="Calibri (Headings)" w:hAnsi="Calibri (Headings)" w:cs="Calibri (Headings)"/>
          <w:b/>
          <w:bCs/>
          <w:sz w:val="18"/>
          <w:szCs w:val="18"/>
        </w:rPr>
        <w:t>LLC, New York, NY</w:t>
      </w:r>
      <w:r w:rsidRPr="00643783">
        <w:rPr>
          <w:rStyle w:val="fs15fw6text-right"/>
          <w:rFonts w:ascii="Calibri (Headings)" w:eastAsia="Calibri (Headings)" w:hAnsi="Calibri (Headings)" w:cs="Calibri (Headings)"/>
          <w:b/>
          <w:bCs/>
          <w:sz w:val="18"/>
          <w:szCs w:val="18"/>
        </w:rPr>
        <w:tab/>
      </w:r>
      <w:r>
        <w:rPr>
          <w:rStyle w:val="fs15fw6text-right"/>
          <w:rFonts w:ascii="Calibri (Headings)" w:eastAsia="Calibri (Headings)" w:hAnsi="Calibri (Headings)" w:cs="Calibri (Headings)"/>
          <w:b/>
          <w:bCs/>
          <w:sz w:val="18"/>
          <w:szCs w:val="18"/>
        </w:rPr>
        <w:t>May 2023 - September 2025</w:t>
      </w:r>
    </w:p>
    <w:p w14:paraId="3A857A77" w14:textId="7B46AECF" w:rsidR="00A152E3" w:rsidRPr="00643783" w:rsidRDefault="00A152E3" w:rsidP="00A152E3">
      <w:pPr>
        <w:rPr>
          <w:rFonts w:ascii="Calibri (Headings)" w:eastAsia="Calibri (Headings)" w:hAnsi="Calibri (Headings)" w:cs="Calibri (Headings)"/>
          <w:sz w:val="18"/>
          <w:szCs w:val="18"/>
        </w:rPr>
      </w:pPr>
      <w:r>
        <w:rPr>
          <w:rStyle w:val="fs15fw4fsioverflow-hidden"/>
          <w:rFonts w:ascii="Calibri (Headings)" w:eastAsia="Calibri (Headings)" w:hAnsi="Calibri (Headings)" w:cs="Calibri (Headings)"/>
          <w:i/>
          <w:iCs/>
          <w:sz w:val="18"/>
          <w:szCs w:val="18"/>
        </w:rPr>
        <w:t>Cofounder and CFO</w:t>
      </w:r>
    </w:p>
    <w:p w14:paraId="2DB80677" w14:textId="244ABD0D" w:rsidR="00A152E3" w:rsidRPr="00A152E3" w:rsidRDefault="00A152E3" w:rsidP="00A152E3">
      <w:pPr>
        <w:numPr>
          <w:ilvl w:val="0"/>
          <w:numId w:val="5"/>
        </w:numPr>
        <w:ind w:left="780" w:hanging="270"/>
        <w:rPr>
          <w:rFonts w:ascii="Calibri (Headings)" w:eastAsia="Calibri (Headings)" w:hAnsi="Calibri (Headings)" w:cs="Calibri (Headings)"/>
          <w:sz w:val="18"/>
          <w:szCs w:val="18"/>
        </w:rPr>
      </w:pPr>
      <w:r>
        <w:rPr>
          <w:rFonts w:ascii="Calibri (Headings)" w:eastAsia="Calibri (Headings)" w:hAnsi="Calibri (Headings)" w:cs="Calibri (Headings)"/>
          <w:sz w:val="18"/>
          <w:szCs w:val="18"/>
        </w:rPr>
        <w:t>Managed budgeting, bookkeeping, and financial tracking in Excel for approximately $10,000 in company funds, maintaining accurate records and supporting the preparation of Schedule K-1s for</w:t>
      </w:r>
      <w:r w:rsidR="00AE4647">
        <w:rPr>
          <w:rFonts w:ascii="Calibri (Headings)" w:eastAsia="Calibri (Headings)" w:hAnsi="Calibri (Headings)" w:cs="Calibri (Headings)"/>
          <w:sz w:val="18"/>
          <w:szCs w:val="18"/>
        </w:rPr>
        <w:t xml:space="preserve"> 2</w:t>
      </w:r>
      <w:r>
        <w:rPr>
          <w:rFonts w:ascii="Calibri (Headings)" w:eastAsia="Calibri (Headings)" w:hAnsi="Calibri (Headings)" w:cs="Calibri (Headings)"/>
          <w:sz w:val="18"/>
          <w:szCs w:val="18"/>
        </w:rPr>
        <w:t xml:space="preserve"> LLC members under the supervision of an accountant </w:t>
      </w:r>
    </w:p>
    <w:p w14:paraId="14208D49" w14:textId="50AC98A2" w:rsidR="00A152E3" w:rsidRDefault="00A152E3" w:rsidP="00A152E3">
      <w:pPr>
        <w:numPr>
          <w:ilvl w:val="0"/>
          <w:numId w:val="5"/>
        </w:numPr>
        <w:ind w:left="780" w:hanging="270"/>
        <w:rPr>
          <w:rFonts w:ascii="Calibri (Headings)" w:eastAsia="Calibri (Headings)" w:hAnsi="Calibri (Headings)" w:cs="Calibri (Headings)"/>
          <w:sz w:val="18"/>
          <w:szCs w:val="18"/>
        </w:rPr>
      </w:pPr>
      <w:r>
        <w:rPr>
          <w:rFonts w:ascii="Calibri (Headings)" w:eastAsia="Calibri (Headings)" w:hAnsi="Calibri (Headings)" w:cs="Calibri (Headings)"/>
          <w:sz w:val="18"/>
          <w:szCs w:val="18"/>
        </w:rPr>
        <w:t>Developed financial projections and communicated business and financial information to prospective investors, raising $10,000 in friends-and-family funding and securing 2 pre-seed venture capital interviews</w:t>
      </w:r>
    </w:p>
    <w:p w14:paraId="7B47DBD4" w14:textId="71929D41" w:rsidR="00A152E3" w:rsidRDefault="00A152E3" w:rsidP="00A152E3">
      <w:pPr>
        <w:numPr>
          <w:ilvl w:val="0"/>
          <w:numId w:val="5"/>
        </w:numPr>
        <w:ind w:left="780" w:hanging="270"/>
        <w:rPr>
          <w:rFonts w:ascii="Calibri (Headings)" w:eastAsia="Calibri (Headings)" w:hAnsi="Calibri (Headings)" w:cs="Calibri (Headings)"/>
          <w:sz w:val="18"/>
          <w:szCs w:val="18"/>
        </w:rPr>
      </w:pPr>
      <w:r>
        <w:rPr>
          <w:rFonts w:ascii="Calibri (Headings)" w:eastAsia="Calibri (Headings)" w:hAnsi="Calibri (Headings)" w:cs="Calibri (Headings)"/>
          <w:sz w:val="18"/>
          <w:szCs w:val="18"/>
        </w:rPr>
        <w:t xml:space="preserve">Analyzed feedback from 100+ customer beta interviews, identifying trends and implementing product improvements that contributed to a 50% increase in user retention within </w:t>
      </w:r>
      <w:r w:rsidR="00AE4647">
        <w:rPr>
          <w:rFonts w:ascii="Calibri (Headings)" w:eastAsia="Calibri (Headings)" w:hAnsi="Calibri (Headings)" w:cs="Calibri (Headings)"/>
          <w:sz w:val="18"/>
          <w:szCs w:val="18"/>
        </w:rPr>
        <w:t>6</w:t>
      </w:r>
      <w:r>
        <w:rPr>
          <w:rFonts w:ascii="Calibri (Headings)" w:eastAsia="Calibri (Headings)" w:hAnsi="Calibri (Headings)" w:cs="Calibri (Headings)"/>
          <w:sz w:val="18"/>
          <w:szCs w:val="18"/>
        </w:rPr>
        <w:t xml:space="preserve"> months </w:t>
      </w:r>
    </w:p>
    <w:p w14:paraId="5D9E8D27" w14:textId="77777777" w:rsidR="005033A4" w:rsidRPr="00043B2D" w:rsidRDefault="00000000">
      <w:pPr>
        <w:spacing w:line="312" w:lineRule="atLeast"/>
        <w:rPr>
          <w:rFonts w:ascii="Calibri (Headings)" w:eastAsia="Calibri (Headings)" w:hAnsi="Calibri (Headings)" w:cs="Calibri (Headings)"/>
          <w:sz w:val="18"/>
          <w:szCs w:val="18"/>
        </w:rPr>
      </w:pPr>
      <w:r w:rsidRPr="002307D4">
        <w:rPr>
          <w:rFonts w:ascii="Calibri (Headings)" w:eastAsia="Calibri (Headings)" w:hAnsi="Calibri (Headings)" w:cs="Calibri (Headings)"/>
          <w:sz w:val="28"/>
          <w:szCs w:val="28"/>
        </w:rPr>
        <w:t> </w:t>
      </w:r>
    </w:p>
    <w:p w14:paraId="2699F8F2" w14:textId="095F257E" w:rsidR="005033A4" w:rsidRPr="002307D4" w:rsidRDefault="00000000">
      <w:pPr>
        <w:pBdr>
          <w:bottom w:val="single" w:sz="6" w:space="0" w:color="000000"/>
        </w:pBdr>
        <w:spacing w:before="60" w:after="30" w:line="300" w:lineRule="atLeast"/>
        <w:rPr>
          <w:rFonts w:ascii="Calibri (Headings)" w:eastAsia="Calibri (Headings)" w:hAnsi="Calibri (Headings)" w:cs="Calibri (Headings)"/>
          <w:b/>
          <w:bCs/>
          <w:caps/>
          <w:sz w:val="28"/>
          <w:szCs w:val="28"/>
        </w:rPr>
      </w:pPr>
      <w:bookmarkStart w:id="16" w:name="2150187467764689"/>
      <w:r w:rsidRPr="002307D4">
        <w:rPr>
          <w:rFonts w:ascii="Calibri (Headings)" w:eastAsia="Calibri (Headings)" w:hAnsi="Calibri (Headings)" w:cs="Calibri (Headings)"/>
          <w:b/>
          <w:bCs/>
          <w:caps/>
          <w:sz w:val="28"/>
          <w:szCs w:val="28"/>
        </w:rPr>
        <w:t xml:space="preserve">professional involvement </w:t>
      </w:r>
      <w:r w:rsidR="00760E8B">
        <w:rPr>
          <w:rFonts w:ascii="Calibri (Headings)" w:eastAsia="Calibri (Headings)" w:hAnsi="Calibri (Headings)" w:cs="Calibri (Headings)"/>
          <w:b/>
          <w:bCs/>
          <w:caps/>
          <w:sz w:val="28"/>
          <w:szCs w:val="28"/>
        </w:rPr>
        <w:t xml:space="preserve">| </w:t>
      </w:r>
      <w:r w:rsidRPr="002307D4">
        <w:rPr>
          <w:rFonts w:ascii="Calibri (Headings)" w:eastAsia="Calibri (Headings)" w:hAnsi="Calibri (Headings)" w:cs="Calibri (Headings)"/>
          <w:b/>
          <w:bCs/>
          <w:caps/>
          <w:sz w:val="28"/>
          <w:szCs w:val="28"/>
        </w:rPr>
        <w:t xml:space="preserve">volunteer </w:t>
      </w:r>
      <w:bookmarkEnd w:id="16"/>
      <w:r w:rsidR="009532D3">
        <w:rPr>
          <w:rFonts w:ascii="Calibri (Headings)" w:eastAsia="Calibri (Headings)" w:hAnsi="Calibri (Headings)" w:cs="Calibri (Headings)"/>
          <w:b/>
          <w:bCs/>
          <w:caps/>
          <w:sz w:val="28"/>
          <w:szCs w:val="28"/>
        </w:rPr>
        <w:t>ACTIVITIES</w:t>
      </w:r>
    </w:p>
    <w:p w14:paraId="7BF02557" w14:textId="77777777" w:rsidR="005033A4" w:rsidRPr="00643783" w:rsidRDefault="00000000" w:rsidP="00303AB5">
      <w:pPr>
        <w:tabs>
          <w:tab w:val="right" w:pos="10770"/>
        </w:tabs>
        <w:rPr>
          <w:rStyle w:val="fs15fw6text-right"/>
          <w:rFonts w:ascii="Calibri (Headings)" w:eastAsia="Calibri (Headings)" w:hAnsi="Calibri (Headings)" w:cs="Calibri (Headings)"/>
          <w:b/>
          <w:bCs/>
          <w:sz w:val="18"/>
          <w:szCs w:val="18"/>
        </w:rPr>
      </w:pPr>
      <w:bookmarkStart w:id="17" w:name="div_58"/>
      <w:r w:rsidRPr="00643783">
        <w:rPr>
          <w:rStyle w:val="fs15fw6"/>
          <w:rFonts w:ascii="Calibri (Headings)" w:eastAsia="Calibri (Headings)" w:hAnsi="Calibri (Headings)" w:cs="Calibri (Headings)"/>
          <w:b/>
          <w:bCs/>
          <w:sz w:val="18"/>
          <w:szCs w:val="18"/>
        </w:rPr>
        <w:t>Neighborhood Legal Services of Los Angeles (NLSLA), Van Nuys, CA</w:t>
      </w:r>
      <w:bookmarkEnd w:id="17"/>
      <w:r w:rsidRPr="00643783">
        <w:rPr>
          <w:rStyle w:val="fs15fw6text-right"/>
          <w:rFonts w:ascii="Calibri (Headings)" w:eastAsia="Calibri (Headings)" w:hAnsi="Calibri (Headings)" w:cs="Calibri (Headings)"/>
          <w:b/>
          <w:bCs/>
          <w:sz w:val="18"/>
          <w:szCs w:val="18"/>
        </w:rPr>
        <w:tab/>
      </w:r>
      <w:bookmarkStart w:id="18" w:name="div_52"/>
      <w:r w:rsidRPr="00643783">
        <w:rPr>
          <w:rStyle w:val="fs15fw6text-right"/>
          <w:rFonts w:ascii="Calibri (Headings)" w:eastAsia="Calibri (Headings)" w:hAnsi="Calibri (Headings)" w:cs="Calibri (Headings)"/>
          <w:b/>
          <w:bCs/>
          <w:sz w:val="18"/>
          <w:szCs w:val="18"/>
        </w:rPr>
        <w:t>December 2025 - May 2026</w:t>
      </w:r>
      <w:bookmarkEnd w:id="18"/>
    </w:p>
    <w:p w14:paraId="46D57B1B" w14:textId="77777777" w:rsidR="005033A4" w:rsidRPr="00643783" w:rsidRDefault="00000000" w:rsidP="00303AB5">
      <w:pPr>
        <w:rPr>
          <w:rFonts w:ascii="Calibri (Headings)" w:eastAsia="Calibri (Headings)" w:hAnsi="Calibri (Headings)" w:cs="Calibri (Headings)"/>
          <w:sz w:val="18"/>
          <w:szCs w:val="18"/>
        </w:rPr>
      </w:pPr>
      <w:bookmarkStart w:id="19" w:name="div_57"/>
      <w:r w:rsidRPr="00643783">
        <w:rPr>
          <w:rStyle w:val="fs15fw4fsioverflow-hidden"/>
          <w:rFonts w:ascii="Calibri (Headings)" w:eastAsia="Calibri (Headings)" w:hAnsi="Calibri (Headings)" w:cs="Calibri (Headings)"/>
          <w:i/>
          <w:iCs/>
          <w:sz w:val="18"/>
          <w:szCs w:val="18"/>
        </w:rPr>
        <w:t>Volunteer (12 hours/week)</w:t>
      </w:r>
      <w:bookmarkEnd w:id="19"/>
      <w:r w:rsidRPr="00643783">
        <w:rPr>
          <w:rFonts w:ascii="Calibri (Headings)" w:eastAsia="Calibri (Headings)" w:hAnsi="Calibri (Headings)" w:cs="Calibri (Headings)"/>
          <w:sz w:val="18"/>
          <w:szCs w:val="18"/>
        </w:rPr>
        <w:t xml:space="preserve"> </w:t>
      </w:r>
    </w:p>
    <w:p w14:paraId="06E0A86F" w14:textId="19C85622" w:rsidR="005033A4" w:rsidRPr="00643783" w:rsidRDefault="00043B2D">
      <w:pPr>
        <w:numPr>
          <w:ilvl w:val="0"/>
          <w:numId w:val="6"/>
        </w:numPr>
        <w:spacing w:line="240" w:lineRule="atLeast"/>
        <w:ind w:left="780" w:hanging="270"/>
        <w:rPr>
          <w:rFonts w:ascii="Calibri (Headings)" w:eastAsia="Calibri (Headings)" w:hAnsi="Calibri (Headings)" w:cs="Calibri (Headings)"/>
          <w:sz w:val="18"/>
          <w:szCs w:val="18"/>
        </w:rPr>
      </w:pPr>
      <w:r>
        <w:rPr>
          <w:rFonts w:ascii="Calibri (Headings)" w:eastAsia="Calibri (Headings)" w:hAnsi="Calibri (Headings)" w:cs="Calibri (Headings)"/>
          <w:sz w:val="18"/>
          <w:szCs w:val="18"/>
        </w:rPr>
        <w:t>Prepared and filed 50+ court documents and case files for staff attorneys, maintaining accuracy and strict client confidentiality</w:t>
      </w:r>
    </w:p>
    <w:p w14:paraId="73AA53D5" w14:textId="5B5F9278" w:rsidR="005033A4" w:rsidRPr="00643783" w:rsidRDefault="00000000">
      <w:pPr>
        <w:numPr>
          <w:ilvl w:val="0"/>
          <w:numId w:val="6"/>
        </w:numPr>
        <w:spacing w:line="240" w:lineRule="atLeast"/>
        <w:ind w:left="780" w:hanging="270"/>
        <w:rPr>
          <w:rFonts w:ascii="Calibri (Headings)" w:eastAsia="Calibri (Headings)" w:hAnsi="Calibri (Headings)" w:cs="Calibri (Headings)"/>
          <w:sz w:val="18"/>
          <w:szCs w:val="18"/>
        </w:rPr>
      </w:pPr>
      <w:bookmarkStart w:id="20" w:name="div_55"/>
      <w:r w:rsidRPr="00643783">
        <w:rPr>
          <w:rFonts w:ascii="Calibri (Headings)" w:eastAsia="Calibri (Headings)" w:hAnsi="Calibri (Headings)" w:cs="Calibri (Headings)"/>
          <w:sz w:val="18"/>
          <w:szCs w:val="18"/>
        </w:rPr>
        <w:t>Onboarded and trained 5+ new volunteers and Justice Corp</w:t>
      </w:r>
      <w:r w:rsidR="00043B2D">
        <w:rPr>
          <w:rFonts w:ascii="Calibri (Headings)" w:eastAsia="Calibri (Headings)" w:hAnsi="Calibri (Headings)" w:cs="Calibri (Headings)"/>
          <w:sz w:val="18"/>
          <w:szCs w:val="18"/>
        </w:rPr>
        <w:t>s</w:t>
      </w:r>
      <w:r w:rsidRPr="00643783">
        <w:rPr>
          <w:rFonts w:ascii="Calibri (Headings)" w:eastAsia="Calibri (Headings)" w:hAnsi="Calibri (Headings)" w:cs="Calibri (Headings)"/>
          <w:sz w:val="18"/>
          <w:szCs w:val="18"/>
        </w:rPr>
        <w:t xml:space="preserve"> members</w:t>
      </w:r>
      <w:bookmarkEnd w:id="20"/>
      <w:r w:rsidR="00043B2D">
        <w:rPr>
          <w:rFonts w:ascii="Calibri (Headings)" w:eastAsia="Calibri (Headings)" w:hAnsi="Calibri (Headings)" w:cs="Calibri (Headings)"/>
          <w:sz w:val="18"/>
          <w:szCs w:val="18"/>
        </w:rPr>
        <w:t xml:space="preserve"> while supporting clients in crisis, including those with disabilities</w:t>
      </w:r>
    </w:p>
    <w:p w14:paraId="685F0458" w14:textId="57F71BF5" w:rsidR="005033A4" w:rsidRPr="00643783" w:rsidRDefault="00043B2D">
      <w:pPr>
        <w:numPr>
          <w:ilvl w:val="0"/>
          <w:numId w:val="6"/>
        </w:numPr>
        <w:spacing w:after="60" w:line="240" w:lineRule="atLeast"/>
        <w:ind w:left="780" w:hanging="270"/>
        <w:rPr>
          <w:rFonts w:ascii="Calibri (Headings)" w:eastAsia="Calibri (Headings)" w:hAnsi="Calibri (Headings)" w:cs="Calibri (Headings)"/>
          <w:sz w:val="18"/>
          <w:szCs w:val="18"/>
        </w:rPr>
      </w:pPr>
      <w:r>
        <w:rPr>
          <w:rFonts w:ascii="Calibri (Headings)" w:eastAsia="Calibri (Headings)" w:hAnsi="Calibri (Headings)" w:cs="Calibri (Headings)"/>
          <w:sz w:val="18"/>
          <w:szCs w:val="18"/>
        </w:rPr>
        <w:t>Explained complex legal concepts in Spanish to 70+ patrons, ensuring clear communication across case proceedings</w:t>
      </w:r>
    </w:p>
    <w:p w14:paraId="20368873" w14:textId="77777777" w:rsidR="005033A4" w:rsidRPr="00643783" w:rsidRDefault="00000000">
      <w:pPr>
        <w:spacing w:line="312" w:lineRule="atLeast"/>
        <w:rPr>
          <w:rFonts w:ascii="Calibri (Headings)" w:eastAsia="Calibri (Headings)" w:hAnsi="Calibri (Headings)" w:cs="Calibri (Headings)"/>
          <w:sz w:val="18"/>
          <w:szCs w:val="18"/>
        </w:rPr>
      </w:pPr>
      <w:r w:rsidRPr="00643783">
        <w:rPr>
          <w:rFonts w:ascii="Calibri (Headings)" w:eastAsia="Calibri (Headings)" w:hAnsi="Calibri (Headings)" w:cs="Calibri (Headings)"/>
          <w:sz w:val="18"/>
          <w:szCs w:val="18"/>
        </w:rPr>
        <w:t> </w:t>
      </w:r>
    </w:p>
    <w:p w14:paraId="671D6D81" w14:textId="0A2BE974" w:rsidR="005033A4" w:rsidRPr="00043B2D" w:rsidRDefault="00000000">
      <w:pPr>
        <w:pBdr>
          <w:bottom w:val="single" w:sz="6" w:space="0" w:color="000000"/>
        </w:pBdr>
        <w:spacing w:before="60" w:after="30" w:line="300" w:lineRule="atLeast"/>
        <w:rPr>
          <w:rFonts w:ascii="Calibri (Headings)" w:eastAsia="Calibri (Headings)" w:hAnsi="Calibri (Headings)" w:cs="Calibri (Headings)"/>
          <w:b/>
          <w:bCs/>
          <w:caps/>
          <w:sz w:val="28"/>
          <w:szCs w:val="28"/>
        </w:rPr>
      </w:pPr>
      <w:bookmarkStart w:id="21" w:name="2866916623686252"/>
      <w:r w:rsidRPr="00043B2D">
        <w:rPr>
          <w:rFonts w:ascii="Calibri (Headings)" w:eastAsia="Calibri (Headings)" w:hAnsi="Calibri (Headings)" w:cs="Calibri (Headings)"/>
          <w:b/>
          <w:bCs/>
          <w:caps/>
          <w:sz w:val="28"/>
          <w:szCs w:val="28"/>
        </w:rPr>
        <w:t xml:space="preserve">skills </w:t>
      </w:r>
      <w:r w:rsidR="00760E8B">
        <w:rPr>
          <w:rFonts w:ascii="Calibri (Headings)" w:eastAsia="Calibri (Headings)" w:hAnsi="Calibri (Headings)" w:cs="Calibri (Headings)"/>
          <w:b/>
          <w:bCs/>
          <w:caps/>
          <w:sz w:val="28"/>
          <w:szCs w:val="28"/>
        </w:rPr>
        <w:t>|</w:t>
      </w:r>
      <w:r w:rsidRPr="00043B2D">
        <w:rPr>
          <w:rFonts w:ascii="Calibri (Headings)" w:eastAsia="Calibri (Headings)" w:hAnsi="Calibri (Headings)" w:cs="Calibri (Headings)"/>
          <w:b/>
          <w:bCs/>
          <w:caps/>
          <w:sz w:val="28"/>
          <w:szCs w:val="28"/>
        </w:rPr>
        <w:t xml:space="preserve"> interests</w:t>
      </w:r>
      <w:bookmarkEnd w:id="21"/>
    </w:p>
    <w:p w14:paraId="6EFEE3DF" w14:textId="02B4449B" w:rsidR="005033A4" w:rsidRPr="00643783" w:rsidRDefault="00000000">
      <w:pPr>
        <w:tabs>
          <w:tab w:val="left" w:pos="210"/>
        </w:tabs>
        <w:spacing w:line="240" w:lineRule="atLeast"/>
        <w:rPr>
          <w:rFonts w:ascii="Calibri (Headings)" w:eastAsia="Calibri (Headings)" w:hAnsi="Calibri (Headings)" w:cs="Calibri (Headings)"/>
          <w:sz w:val="18"/>
          <w:szCs w:val="18"/>
        </w:rPr>
      </w:pPr>
      <w:bookmarkStart w:id="22" w:name="div_60"/>
      <w:r w:rsidRPr="00643783">
        <w:rPr>
          <w:rFonts w:ascii="Calibri (Headings)" w:eastAsia="Calibri (Headings)" w:hAnsi="Calibri (Headings)" w:cs="Calibri (Headings)"/>
          <w:sz w:val="18"/>
          <w:szCs w:val="18"/>
        </w:rPr>
        <w:t>Skills: AI</w:t>
      </w:r>
      <w:r w:rsidR="00643783" w:rsidRPr="00643783">
        <w:rPr>
          <w:rFonts w:ascii="Calibri (Headings)" w:eastAsia="Calibri (Headings)" w:hAnsi="Calibri (Headings)" w:cs="Calibri (Headings)"/>
          <w:sz w:val="18"/>
          <w:szCs w:val="18"/>
        </w:rPr>
        <w:t xml:space="preserve"> </w:t>
      </w:r>
      <w:r w:rsidRPr="00643783">
        <w:rPr>
          <w:rFonts w:ascii="Calibri (Headings)" w:eastAsia="Calibri (Headings)" w:hAnsi="Calibri (Headings)" w:cs="Calibri (Headings)"/>
          <w:sz w:val="18"/>
          <w:szCs w:val="18"/>
        </w:rPr>
        <w:t>Native,</w:t>
      </w:r>
      <w:r w:rsidR="00643783" w:rsidRPr="00643783">
        <w:rPr>
          <w:rFonts w:ascii="Calibri (Headings)" w:eastAsia="Calibri (Headings)" w:hAnsi="Calibri (Headings)" w:cs="Calibri (Headings)"/>
          <w:sz w:val="18"/>
          <w:szCs w:val="18"/>
        </w:rPr>
        <w:t xml:space="preserve"> Data Analysis, </w:t>
      </w:r>
      <w:r w:rsidRPr="00643783">
        <w:rPr>
          <w:rFonts w:ascii="Calibri (Headings)" w:eastAsia="Calibri (Headings)" w:hAnsi="Calibri (Headings)" w:cs="Calibri (Headings)"/>
          <w:sz w:val="18"/>
          <w:szCs w:val="18"/>
        </w:rPr>
        <w:t>AWS</w:t>
      </w:r>
      <w:r w:rsidR="00643783" w:rsidRPr="00643783">
        <w:rPr>
          <w:rFonts w:ascii="Calibri (Headings)" w:eastAsia="Calibri (Headings)" w:hAnsi="Calibri (Headings)" w:cs="Calibri (Headings)"/>
          <w:sz w:val="18"/>
          <w:szCs w:val="18"/>
        </w:rPr>
        <w:t xml:space="preserve"> (Certified</w:t>
      </w:r>
      <w:r w:rsidR="00A152E3" w:rsidRPr="00643783">
        <w:rPr>
          <w:rFonts w:ascii="Calibri (Headings)" w:eastAsia="Calibri (Headings)" w:hAnsi="Calibri (Headings)" w:cs="Calibri (Headings)"/>
          <w:sz w:val="18"/>
          <w:szCs w:val="18"/>
        </w:rPr>
        <w:t>),</w:t>
      </w:r>
      <w:r w:rsidRPr="00643783">
        <w:rPr>
          <w:rFonts w:ascii="Calibri (Headings)" w:eastAsia="Calibri (Headings)" w:hAnsi="Calibri (Headings)" w:cs="Calibri (Headings)"/>
          <w:sz w:val="18"/>
          <w:szCs w:val="18"/>
        </w:rPr>
        <w:t xml:space="preserve"> Microsoft Office 36</w:t>
      </w:r>
      <w:r w:rsidR="00717FDF">
        <w:rPr>
          <w:rFonts w:ascii="Calibri (Headings)" w:eastAsia="Calibri (Headings)" w:hAnsi="Calibri (Headings)" w:cs="Calibri (Headings)"/>
          <w:sz w:val="18"/>
          <w:szCs w:val="18"/>
        </w:rPr>
        <w:t>5</w:t>
      </w:r>
      <w:r w:rsidRPr="00643783">
        <w:rPr>
          <w:rFonts w:ascii="Calibri (Headings)" w:eastAsia="Calibri (Headings)" w:hAnsi="Calibri (Headings)" w:cs="Calibri (Headings)"/>
          <w:sz w:val="18"/>
          <w:szCs w:val="18"/>
        </w:rPr>
        <w:t xml:space="preserve"> (Word, Excel</w:t>
      </w:r>
      <w:r w:rsidR="005F3BBB">
        <w:rPr>
          <w:rFonts w:ascii="Calibri (Headings)" w:eastAsia="Calibri (Headings)" w:hAnsi="Calibri (Headings)" w:cs="Calibri (Headings)"/>
          <w:sz w:val="18"/>
          <w:szCs w:val="18"/>
        </w:rPr>
        <w:t xml:space="preserve"> Certified</w:t>
      </w:r>
      <w:r w:rsidR="001846FD">
        <w:rPr>
          <w:rFonts w:ascii="Calibri (Headings)" w:eastAsia="Calibri (Headings)" w:hAnsi="Calibri (Headings)" w:cs="Calibri (Headings)"/>
          <w:sz w:val="18"/>
          <w:szCs w:val="18"/>
        </w:rPr>
        <w:t xml:space="preserve">, </w:t>
      </w:r>
      <w:r w:rsidRPr="00643783">
        <w:rPr>
          <w:rFonts w:ascii="Calibri (Headings)" w:eastAsia="Calibri (Headings)" w:hAnsi="Calibri (Headings)" w:cs="Calibri (Headings)"/>
          <w:sz w:val="18"/>
          <w:szCs w:val="18"/>
        </w:rPr>
        <w:t>P</w:t>
      </w:r>
      <w:r w:rsidR="00717FDF">
        <w:rPr>
          <w:rFonts w:ascii="Calibri (Headings)" w:eastAsia="Calibri (Headings)" w:hAnsi="Calibri (Headings)" w:cs="Calibri (Headings)"/>
          <w:sz w:val="18"/>
          <w:szCs w:val="18"/>
        </w:rPr>
        <w:t>ower</w:t>
      </w:r>
      <w:r w:rsidR="005F3BBB">
        <w:rPr>
          <w:rFonts w:ascii="Calibri (Headings)" w:eastAsia="Calibri (Headings)" w:hAnsi="Calibri (Headings)" w:cs="Calibri (Headings)"/>
          <w:sz w:val="18"/>
          <w:szCs w:val="18"/>
        </w:rPr>
        <w:t>P</w:t>
      </w:r>
      <w:r w:rsidR="00717FDF">
        <w:rPr>
          <w:rFonts w:ascii="Calibri (Headings)" w:eastAsia="Calibri (Headings)" w:hAnsi="Calibri (Headings)" w:cs="Calibri (Headings)"/>
          <w:sz w:val="18"/>
          <w:szCs w:val="18"/>
        </w:rPr>
        <w:t>oint</w:t>
      </w:r>
      <w:r w:rsidRPr="00643783">
        <w:rPr>
          <w:rFonts w:ascii="Calibri (Headings)" w:eastAsia="Calibri (Headings)" w:hAnsi="Calibri (Headings)" w:cs="Calibri (Headings)"/>
          <w:sz w:val="18"/>
          <w:szCs w:val="18"/>
        </w:rPr>
        <w:t>), SQL, React, Tableau, QuickBooks</w:t>
      </w:r>
      <w:bookmarkEnd w:id="22"/>
    </w:p>
    <w:p w14:paraId="4378E570" w14:textId="209182F8" w:rsidR="005033A4" w:rsidRPr="00643783" w:rsidRDefault="00643783">
      <w:pPr>
        <w:tabs>
          <w:tab w:val="left" w:pos="210"/>
        </w:tabs>
        <w:spacing w:line="240" w:lineRule="atLeast"/>
        <w:rPr>
          <w:rFonts w:ascii="Calibri (Headings)" w:eastAsia="Calibri (Headings)" w:hAnsi="Calibri (Headings)" w:cs="Calibri (Headings)"/>
          <w:sz w:val="18"/>
          <w:szCs w:val="18"/>
        </w:rPr>
      </w:pPr>
      <w:r w:rsidRPr="00643783">
        <w:rPr>
          <w:rFonts w:ascii="Calibri (Headings)" w:eastAsia="Calibri (Headings)" w:hAnsi="Calibri (Headings)" w:cs="Calibri (Headings)"/>
          <w:sz w:val="18"/>
          <w:szCs w:val="18"/>
        </w:rPr>
        <w:t>Bilingual: English (Fluent), Spanish (Advanced)</w:t>
      </w:r>
    </w:p>
    <w:p w14:paraId="1006C418" w14:textId="62F51E1E" w:rsidR="005033A4" w:rsidRPr="00643783" w:rsidRDefault="00000000">
      <w:pPr>
        <w:tabs>
          <w:tab w:val="left" w:pos="210"/>
        </w:tabs>
        <w:spacing w:line="240" w:lineRule="atLeast"/>
        <w:rPr>
          <w:rFonts w:ascii="Calibri (Headings)" w:eastAsia="Calibri (Headings)" w:hAnsi="Calibri (Headings)" w:cs="Calibri (Headings)"/>
          <w:sz w:val="18"/>
          <w:szCs w:val="18"/>
        </w:rPr>
      </w:pPr>
      <w:bookmarkStart w:id="23" w:name="div_62"/>
      <w:r w:rsidRPr="00643783">
        <w:rPr>
          <w:rFonts w:ascii="Calibri (Headings)" w:eastAsia="Calibri (Headings)" w:hAnsi="Calibri (Headings)" w:cs="Calibri (Headings)"/>
          <w:sz w:val="18"/>
          <w:szCs w:val="18"/>
        </w:rPr>
        <w:t xml:space="preserve">Organizations: Association of Latino Professionals for America, Beta Alpha Psi, </w:t>
      </w:r>
      <w:r w:rsidR="00C857EE">
        <w:rPr>
          <w:rFonts w:ascii="Calibri (Headings)" w:eastAsia="Calibri (Headings)" w:hAnsi="Calibri (Headings)" w:cs="Calibri (Headings)"/>
          <w:sz w:val="18"/>
          <w:szCs w:val="18"/>
        </w:rPr>
        <w:t xml:space="preserve">CSUN </w:t>
      </w:r>
      <w:r w:rsidRPr="00643783">
        <w:rPr>
          <w:rFonts w:ascii="Calibri (Headings)" w:eastAsia="Calibri (Headings)" w:hAnsi="Calibri (Headings)" w:cs="Calibri (Headings)"/>
          <w:sz w:val="18"/>
          <w:szCs w:val="18"/>
        </w:rPr>
        <w:t>Accounting Association, CSUN Entrepreneurs</w:t>
      </w:r>
      <w:bookmarkEnd w:id="23"/>
      <w:r w:rsidR="00643783" w:rsidRPr="00643783">
        <w:rPr>
          <w:rFonts w:ascii="Calibri (Headings)" w:eastAsia="Calibri (Headings)" w:hAnsi="Calibri (Headings)" w:cs="Calibri (Headings)"/>
          <w:sz w:val="18"/>
          <w:szCs w:val="18"/>
        </w:rPr>
        <w:t>, CalCPA</w:t>
      </w:r>
    </w:p>
    <w:p w14:paraId="1711EB48" w14:textId="5FF767F4" w:rsidR="00A152E3" w:rsidRPr="00643783" w:rsidRDefault="00000000">
      <w:pPr>
        <w:tabs>
          <w:tab w:val="left" w:pos="210"/>
        </w:tabs>
        <w:spacing w:line="240" w:lineRule="atLeast"/>
        <w:rPr>
          <w:rFonts w:ascii="Calibri (Headings)" w:eastAsia="Calibri (Headings)" w:hAnsi="Calibri (Headings)" w:cs="Calibri (Headings)"/>
          <w:sz w:val="18"/>
          <w:szCs w:val="18"/>
        </w:rPr>
      </w:pPr>
      <w:bookmarkStart w:id="24" w:name="div_63"/>
      <w:r w:rsidRPr="00643783">
        <w:rPr>
          <w:rFonts w:ascii="Calibri (Headings)" w:eastAsia="Calibri (Headings)" w:hAnsi="Calibri (Headings)" w:cs="Calibri (Headings)"/>
          <w:sz w:val="18"/>
          <w:szCs w:val="18"/>
        </w:rPr>
        <w:t xml:space="preserve">Interests: Tax Consulting, Venture Capital, Alternative Investments, Entrepreneurship, </w:t>
      </w:r>
      <w:r w:rsidR="00E76C2D">
        <w:rPr>
          <w:rFonts w:ascii="Calibri (Headings)" w:eastAsia="Calibri (Headings)" w:hAnsi="Calibri (Headings)" w:cs="Calibri (Headings)"/>
          <w:sz w:val="18"/>
          <w:szCs w:val="18"/>
        </w:rPr>
        <w:t>Reading</w:t>
      </w:r>
      <w:r w:rsidR="00AB435E">
        <w:rPr>
          <w:rFonts w:ascii="Calibri (Headings)" w:eastAsia="Calibri (Headings)" w:hAnsi="Calibri (Headings)" w:cs="Calibri (Headings)"/>
          <w:sz w:val="18"/>
          <w:szCs w:val="18"/>
        </w:rPr>
        <w:t xml:space="preserve">, </w:t>
      </w:r>
      <w:r w:rsidRPr="00643783">
        <w:rPr>
          <w:rFonts w:ascii="Calibri (Headings)" w:eastAsia="Calibri (Headings)" w:hAnsi="Calibri (Headings)" w:cs="Calibri (Headings)"/>
          <w:sz w:val="18"/>
          <w:szCs w:val="18"/>
        </w:rPr>
        <w:t>Tennis, Basketball, Volunteering</w:t>
      </w:r>
      <w:bookmarkEnd w:id="24"/>
    </w:p>
    <w:sectPr w:rsidR="00A152E3" w:rsidRPr="00643783">
      <w:pgSz w:w="12225" w:h="15810"/>
      <w:pgMar w:top="733" w:right="733" w:bottom="733" w:left="733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(Headings)">
    <w:altName w:val="Calibri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642C55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458687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D14344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882A37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330FF3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356047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3846D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D48FD0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27688C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7346B1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F81A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1BE1D2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0EC2F2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A8A074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DEC024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52A6A1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5E2F63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C5C8EE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C14AE5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81EB5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ECEB96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D5C200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B842A3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40CB17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BD8A72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48CD2F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D84D1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E572E0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02A8D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F228A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F5035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A42285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686E5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8AC559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3D8955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60E0E4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985A29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1D8A5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E1CC5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8D60D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C2ACB8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3F4A8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ED88B7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F1E8E7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23E4BE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1D30FA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ABEA1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228CFD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DE6AA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D1E82A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D16939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92E4E2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EE45A8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FBCDA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41248F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7CC1EC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868594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D86E3E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E5CAEB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826336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B56DA0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83035D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43A3BA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043943937">
    <w:abstractNumId w:val="0"/>
  </w:num>
  <w:num w:numId="2" w16cid:durableId="6447201">
    <w:abstractNumId w:val="1"/>
  </w:num>
  <w:num w:numId="3" w16cid:durableId="1515263246">
    <w:abstractNumId w:val="2"/>
  </w:num>
  <w:num w:numId="4" w16cid:durableId="489248874">
    <w:abstractNumId w:val="3"/>
  </w:num>
  <w:num w:numId="5" w16cid:durableId="1653294939">
    <w:abstractNumId w:val="4"/>
  </w:num>
  <w:num w:numId="6" w16cid:durableId="1496604863">
    <w:abstractNumId w:val="5"/>
  </w:num>
  <w:num w:numId="7" w16cid:durableId="2076707808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3A4"/>
    <w:rsid w:val="00043B2D"/>
    <w:rsid w:val="001375E5"/>
    <w:rsid w:val="001846FD"/>
    <w:rsid w:val="002307D4"/>
    <w:rsid w:val="00273B80"/>
    <w:rsid w:val="00303AB5"/>
    <w:rsid w:val="00342DA8"/>
    <w:rsid w:val="003927A0"/>
    <w:rsid w:val="004179D3"/>
    <w:rsid w:val="004F491A"/>
    <w:rsid w:val="005033A4"/>
    <w:rsid w:val="005B150E"/>
    <w:rsid w:val="005F30EC"/>
    <w:rsid w:val="005F3BBB"/>
    <w:rsid w:val="00643783"/>
    <w:rsid w:val="00717FDF"/>
    <w:rsid w:val="00760E8B"/>
    <w:rsid w:val="00766BAB"/>
    <w:rsid w:val="00823C25"/>
    <w:rsid w:val="00864D3E"/>
    <w:rsid w:val="008D4E47"/>
    <w:rsid w:val="00923403"/>
    <w:rsid w:val="009532D3"/>
    <w:rsid w:val="009B614F"/>
    <w:rsid w:val="00A152E3"/>
    <w:rsid w:val="00AB435E"/>
    <w:rsid w:val="00AB7913"/>
    <w:rsid w:val="00AE4647"/>
    <w:rsid w:val="00AE6CA2"/>
    <w:rsid w:val="00BE593D"/>
    <w:rsid w:val="00BE660F"/>
    <w:rsid w:val="00C857EE"/>
    <w:rsid w:val="00CF41F4"/>
    <w:rsid w:val="00D278FE"/>
    <w:rsid w:val="00E76C2D"/>
    <w:rsid w:val="00F93F9A"/>
    <w:rsid w:val="00F95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01ADFA"/>
  <w15:docId w15:val="{E7AF9545-3C3D-004A-AC47-1C58AC3B4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5">
    <w:name w:val="fs15"/>
    <w:basedOn w:val="DefaultParagraphFont"/>
  </w:style>
  <w:style w:type="character" w:customStyle="1" w:styleId="fs15fw6overflow-hidden">
    <w:name w:val="fs15 fw6 overflow-hidden"/>
    <w:basedOn w:val="DefaultParagraphFont"/>
  </w:style>
  <w:style w:type="character" w:customStyle="1" w:styleId="fs15fw6text-right">
    <w:name w:val="fs15 fw6 text-right"/>
    <w:basedOn w:val="DefaultParagraphFont"/>
  </w:style>
  <w:style w:type="character" w:customStyle="1" w:styleId="fs15fw6text-rightoverflow-hidden">
    <w:name w:val="fs15 fw6 text-right overflow-hidden"/>
    <w:basedOn w:val="DefaultParagraphFont"/>
  </w:style>
  <w:style w:type="character" w:customStyle="1" w:styleId="fs15fw4fsioverflow-hidden">
    <w:name w:val="fs15 fw4 fsi overflow-hidden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5fw6undefinedtdn">
    <w:name w:val="fs15 fw6 undefined tdn"/>
    <w:basedOn w:val="DefaultParagraphFont"/>
  </w:style>
  <w:style w:type="character" w:customStyle="1" w:styleId="fs15fw6">
    <w:name w:val="fs15 fw6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517</Words>
  <Characters>2951</Characters>
  <Application>Microsoft Office Word</Application>
  <DocSecurity>0</DocSecurity>
  <Lines>24</Lines>
  <Paragraphs>6</Paragraphs>
  <ScaleCrop>false</ScaleCrop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Anthony Haas</cp:lastModifiedBy>
  <cp:revision>2</cp:revision>
  <dcterms:created xsi:type="dcterms:W3CDTF">2026-10-02T20:46:00Z</dcterms:created>
  <dcterms:modified xsi:type="dcterms:W3CDTF">2026-10-02T20:46:00Z</dcterms:modified>
</cp:coreProperties>
</file>